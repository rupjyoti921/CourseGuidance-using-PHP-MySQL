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0C8BFF" w14:textId="03FDA68C" w:rsidR="00C2505D" w:rsidRDefault="00C2505D" w:rsidP="00C2505D">
      <w:pPr>
        <w:spacing w:line="360" w:lineRule="auto"/>
        <w:jc w:val="center"/>
        <w:rPr>
          <w:rFonts w:cs="Times New Roman"/>
          <w:b/>
          <w:bCs/>
          <w:sz w:val="32"/>
          <w:szCs w:val="36"/>
        </w:rPr>
      </w:pPr>
      <w:r w:rsidRPr="002F3C7E">
        <w:rPr>
          <w:rFonts w:cs="Times New Roman"/>
          <w:b/>
          <w:bCs/>
          <w:sz w:val="32"/>
          <w:szCs w:val="36"/>
        </w:rPr>
        <w:t>LIST OF F</w:t>
      </w:r>
      <w:r w:rsidR="00E50CB6" w:rsidRPr="002F3C7E">
        <w:rPr>
          <w:rFonts w:cs="Times New Roman"/>
          <w:b/>
          <w:bCs/>
          <w:sz w:val="32"/>
          <w:szCs w:val="36"/>
        </w:rPr>
        <w:t>IGURES</w:t>
      </w:r>
    </w:p>
    <w:p w14:paraId="34EB02DB" w14:textId="77777777" w:rsidR="00666FD2" w:rsidRPr="002F3C7E" w:rsidRDefault="00666FD2" w:rsidP="00C2505D">
      <w:pPr>
        <w:spacing w:line="360" w:lineRule="auto"/>
        <w:jc w:val="center"/>
        <w:rPr>
          <w:rFonts w:cs="Times New Roman"/>
          <w:b/>
          <w:bCs/>
          <w:sz w:val="32"/>
          <w:szCs w:val="36"/>
        </w:rPr>
      </w:pPr>
    </w:p>
    <w:tbl>
      <w:tblPr>
        <w:tblW w:w="8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536"/>
        <w:gridCol w:w="3433"/>
        <w:gridCol w:w="1492"/>
      </w:tblGrid>
      <w:tr w:rsidR="00E737C4" w:rsidRPr="00EB6C59" w14:paraId="38E6B7B2" w14:textId="30B788AB" w:rsidTr="002F3C7E">
        <w:trPr>
          <w:trHeight w:val="399"/>
        </w:trPr>
        <w:tc>
          <w:tcPr>
            <w:tcW w:w="822" w:type="dxa"/>
            <w:shd w:val="clear" w:color="auto" w:fill="auto"/>
          </w:tcPr>
          <w:p w14:paraId="3D6390D3" w14:textId="15533CEC" w:rsidR="00E737C4" w:rsidRPr="002F3C7E" w:rsidRDefault="00E737C4" w:rsidP="00EB6C59">
            <w:pPr>
              <w:spacing w:line="360" w:lineRule="auto"/>
              <w:jc w:val="center"/>
              <w:rPr>
                <w:rFonts w:cs="Times New Roman"/>
                <w:b/>
                <w:bCs/>
                <w:sz w:val="28"/>
                <w:szCs w:val="36"/>
              </w:rPr>
            </w:pPr>
            <w:r w:rsidRPr="002F3C7E">
              <w:rPr>
                <w:rFonts w:cs="Times New Roman"/>
                <w:b/>
                <w:bCs/>
                <w:sz w:val="28"/>
                <w:szCs w:val="36"/>
              </w:rPr>
              <w:t>S.N.</w:t>
            </w:r>
          </w:p>
        </w:tc>
        <w:tc>
          <w:tcPr>
            <w:tcW w:w="2536" w:type="dxa"/>
          </w:tcPr>
          <w:p w14:paraId="01B43FAC" w14:textId="2CBD3932" w:rsidR="00E737C4" w:rsidRPr="002F3C7E" w:rsidRDefault="00E737C4" w:rsidP="00EB6C59">
            <w:pPr>
              <w:spacing w:line="360" w:lineRule="auto"/>
              <w:jc w:val="center"/>
              <w:rPr>
                <w:rFonts w:cs="Times New Roman"/>
                <w:b/>
                <w:bCs/>
                <w:sz w:val="28"/>
                <w:szCs w:val="36"/>
              </w:rPr>
            </w:pPr>
            <w:r w:rsidRPr="002F3C7E">
              <w:rPr>
                <w:rFonts w:cs="Times New Roman"/>
                <w:b/>
                <w:bCs/>
                <w:sz w:val="28"/>
                <w:szCs w:val="36"/>
              </w:rPr>
              <w:t>Figure No.</w:t>
            </w:r>
          </w:p>
        </w:tc>
        <w:tc>
          <w:tcPr>
            <w:tcW w:w="3433" w:type="dxa"/>
            <w:shd w:val="clear" w:color="auto" w:fill="auto"/>
          </w:tcPr>
          <w:p w14:paraId="2FB7CAAA" w14:textId="3B9FEF83" w:rsidR="00E737C4" w:rsidRPr="002F3C7E" w:rsidRDefault="00E737C4" w:rsidP="00EB6C59">
            <w:pPr>
              <w:spacing w:line="360" w:lineRule="auto"/>
              <w:jc w:val="center"/>
              <w:rPr>
                <w:rFonts w:cs="Times New Roman"/>
                <w:b/>
                <w:bCs/>
                <w:sz w:val="28"/>
                <w:szCs w:val="36"/>
              </w:rPr>
            </w:pPr>
            <w:r w:rsidRPr="002F3C7E">
              <w:rPr>
                <w:rFonts w:cs="Times New Roman"/>
                <w:b/>
                <w:bCs/>
                <w:sz w:val="28"/>
                <w:szCs w:val="36"/>
              </w:rPr>
              <w:t>Figure Name</w:t>
            </w:r>
          </w:p>
        </w:tc>
        <w:tc>
          <w:tcPr>
            <w:tcW w:w="1492" w:type="dxa"/>
            <w:shd w:val="clear" w:color="auto" w:fill="auto"/>
          </w:tcPr>
          <w:p w14:paraId="0C02DB85" w14:textId="321E713A" w:rsidR="00E737C4" w:rsidRPr="002F3C7E" w:rsidRDefault="00E737C4" w:rsidP="00EB6C59">
            <w:pPr>
              <w:spacing w:line="360" w:lineRule="auto"/>
              <w:jc w:val="center"/>
              <w:rPr>
                <w:rFonts w:cs="Times New Roman"/>
                <w:b/>
                <w:bCs/>
                <w:sz w:val="28"/>
                <w:szCs w:val="36"/>
              </w:rPr>
            </w:pPr>
            <w:r w:rsidRPr="002F3C7E">
              <w:rPr>
                <w:rFonts w:cs="Times New Roman"/>
                <w:b/>
                <w:bCs/>
                <w:sz w:val="28"/>
                <w:szCs w:val="36"/>
              </w:rPr>
              <w:t>Page No.</w:t>
            </w:r>
          </w:p>
        </w:tc>
      </w:tr>
      <w:tr w:rsidR="00E737C4" w:rsidRPr="00EB6C59" w14:paraId="66021544" w14:textId="64AC3729" w:rsidTr="002F3C7E">
        <w:trPr>
          <w:trHeight w:val="391"/>
        </w:trPr>
        <w:tc>
          <w:tcPr>
            <w:tcW w:w="822" w:type="dxa"/>
            <w:shd w:val="clear" w:color="auto" w:fill="auto"/>
          </w:tcPr>
          <w:p w14:paraId="0621FCA3" w14:textId="4F90F32C" w:rsidR="00E737C4" w:rsidRPr="008B55EF" w:rsidRDefault="008B55EF" w:rsidP="00EB6C59">
            <w:pPr>
              <w:spacing w:line="360" w:lineRule="auto"/>
              <w:jc w:val="center"/>
              <w:rPr>
                <w:rFonts w:cs="Times New Roman"/>
                <w:b/>
                <w:bCs/>
                <w:szCs w:val="36"/>
              </w:rPr>
            </w:pPr>
            <w:r w:rsidRPr="008B55EF">
              <w:rPr>
                <w:rFonts w:cs="Times New Roman"/>
                <w:b/>
                <w:bCs/>
                <w:szCs w:val="36"/>
              </w:rPr>
              <w:t>1</w:t>
            </w:r>
          </w:p>
        </w:tc>
        <w:tc>
          <w:tcPr>
            <w:tcW w:w="2536" w:type="dxa"/>
          </w:tcPr>
          <w:p w14:paraId="182FDAC9" w14:textId="7C73DBAB" w:rsidR="00E737C4" w:rsidRPr="008B55EF" w:rsidRDefault="008B55EF" w:rsidP="00EB6C59">
            <w:pPr>
              <w:spacing w:line="360" w:lineRule="auto"/>
              <w:jc w:val="center"/>
              <w:rPr>
                <w:rFonts w:cs="Times New Roman"/>
                <w:b/>
                <w:bCs/>
                <w:szCs w:val="36"/>
              </w:rPr>
            </w:pPr>
            <w:r>
              <w:rPr>
                <w:rFonts w:cs="Times New Roman"/>
                <w:b/>
                <w:bCs/>
                <w:szCs w:val="36"/>
              </w:rPr>
              <w:t>Figure 4.1</w:t>
            </w:r>
          </w:p>
        </w:tc>
        <w:tc>
          <w:tcPr>
            <w:tcW w:w="3433" w:type="dxa"/>
            <w:shd w:val="clear" w:color="auto" w:fill="auto"/>
          </w:tcPr>
          <w:p w14:paraId="60E5ABF1" w14:textId="36AE3D15" w:rsidR="00E737C4" w:rsidRPr="00A95634" w:rsidRDefault="00FE7731" w:rsidP="00EB6C59">
            <w:pPr>
              <w:spacing w:line="360" w:lineRule="auto"/>
              <w:jc w:val="center"/>
              <w:rPr>
                <w:rFonts w:cs="Times New Roman"/>
                <w:bCs/>
                <w:szCs w:val="36"/>
              </w:rPr>
            </w:pPr>
            <w:r w:rsidRPr="00A95634">
              <w:rPr>
                <w:rFonts w:cs="Times New Roman"/>
                <w:bCs/>
                <w:szCs w:val="36"/>
              </w:rPr>
              <w:t>Context Diagram</w:t>
            </w:r>
          </w:p>
        </w:tc>
        <w:tc>
          <w:tcPr>
            <w:tcW w:w="1492" w:type="dxa"/>
            <w:shd w:val="clear" w:color="auto" w:fill="auto"/>
          </w:tcPr>
          <w:p w14:paraId="3DCD026D" w14:textId="220FB440" w:rsidR="00E737C4" w:rsidRPr="008B55EF" w:rsidRDefault="007A2D1F" w:rsidP="00EB6C59">
            <w:pPr>
              <w:spacing w:line="360" w:lineRule="auto"/>
              <w:jc w:val="center"/>
              <w:rPr>
                <w:rFonts w:cs="Times New Roman"/>
                <w:b/>
                <w:bCs/>
                <w:szCs w:val="36"/>
              </w:rPr>
            </w:pPr>
            <w:r>
              <w:rPr>
                <w:rFonts w:cs="Times New Roman"/>
                <w:b/>
                <w:bCs/>
                <w:szCs w:val="36"/>
              </w:rPr>
              <w:t>10</w:t>
            </w:r>
          </w:p>
        </w:tc>
      </w:tr>
      <w:tr w:rsidR="00E737C4" w:rsidRPr="00EB6C59" w14:paraId="68A918A9" w14:textId="7CE2E3F7" w:rsidTr="002F3C7E">
        <w:trPr>
          <w:trHeight w:val="399"/>
        </w:trPr>
        <w:tc>
          <w:tcPr>
            <w:tcW w:w="822" w:type="dxa"/>
            <w:shd w:val="clear" w:color="auto" w:fill="auto"/>
          </w:tcPr>
          <w:p w14:paraId="78F6ADF0" w14:textId="06CDAF89" w:rsidR="00E737C4" w:rsidRPr="008B55EF" w:rsidRDefault="008B55EF" w:rsidP="00EB6C59">
            <w:pPr>
              <w:spacing w:line="360" w:lineRule="auto"/>
              <w:jc w:val="center"/>
              <w:rPr>
                <w:rFonts w:cs="Times New Roman"/>
                <w:b/>
                <w:bCs/>
                <w:szCs w:val="36"/>
              </w:rPr>
            </w:pPr>
            <w:r w:rsidRPr="008B55EF">
              <w:rPr>
                <w:rFonts w:cs="Times New Roman"/>
                <w:b/>
                <w:bCs/>
                <w:szCs w:val="36"/>
              </w:rPr>
              <w:t>2</w:t>
            </w:r>
          </w:p>
        </w:tc>
        <w:tc>
          <w:tcPr>
            <w:tcW w:w="2536" w:type="dxa"/>
          </w:tcPr>
          <w:p w14:paraId="4E8634FA" w14:textId="6BBBBD76" w:rsidR="00E737C4" w:rsidRPr="008B55EF" w:rsidRDefault="008B55EF" w:rsidP="00EB6C59">
            <w:pPr>
              <w:spacing w:line="360" w:lineRule="auto"/>
              <w:jc w:val="center"/>
              <w:rPr>
                <w:rFonts w:cs="Times New Roman"/>
                <w:b/>
                <w:bCs/>
                <w:szCs w:val="36"/>
              </w:rPr>
            </w:pPr>
            <w:r>
              <w:rPr>
                <w:rFonts w:cs="Times New Roman"/>
                <w:b/>
                <w:bCs/>
                <w:szCs w:val="36"/>
              </w:rPr>
              <w:t>Figure 4.2</w:t>
            </w:r>
          </w:p>
        </w:tc>
        <w:tc>
          <w:tcPr>
            <w:tcW w:w="3433" w:type="dxa"/>
            <w:shd w:val="clear" w:color="auto" w:fill="auto"/>
          </w:tcPr>
          <w:p w14:paraId="2A7BC108" w14:textId="38A51D38" w:rsidR="00E737C4" w:rsidRPr="00A95634" w:rsidRDefault="00FE7731" w:rsidP="00EB6C59">
            <w:pPr>
              <w:spacing w:line="360" w:lineRule="auto"/>
              <w:jc w:val="center"/>
              <w:rPr>
                <w:rFonts w:cs="Times New Roman"/>
                <w:bCs/>
                <w:szCs w:val="36"/>
              </w:rPr>
            </w:pPr>
            <w:r w:rsidRPr="00A95634">
              <w:rPr>
                <w:rFonts w:cs="Times New Roman"/>
                <w:bCs/>
                <w:szCs w:val="36"/>
              </w:rPr>
              <w:t>1-level DFD</w:t>
            </w:r>
          </w:p>
        </w:tc>
        <w:tc>
          <w:tcPr>
            <w:tcW w:w="1492" w:type="dxa"/>
            <w:shd w:val="clear" w:color="auto" w:fill="auto"/>
          </w:tcPr>
          <w:p w14:paraId="275068CD" w14:textId="1150C96C" w:rsidR="00E737C4" w:rsidRPr="008B55EF" w:rsidRDefault="007A2D1F" w:rsidP="00EB6C59">
            <w:pPr>
              <w:spacing w:line="360" w:lineRule="auto"/>
              <w:jc w:val="center"/>
              <w:rPr>
                <w:rFonts w:cs="Times New Roman"/>
                <w:b/>
                <w:bCs/>
                <w:szCs w:val="36"/>
              </w:rPr>
            </w:pPr>
            <w:r>
              <w:rPr>
                <w:rFonts w:cs="Times New Roman"/>
                <w:b/>
                <w:bCs/>
                <w:szCs w:val="36"/>
              </w:rPr>
              <w:t>10</w:t>
            </w:r>
          </w:p>
        </w:tc>
      </w:tr>
      <w:tr w:rsidR="00E737C4" w:rsidRPr="00EB6C59" w14:paraId="768DD619" w14:textId="52D153DE" w:rsidTr="002F3C7E">
        <w:trPr>
          <w:trHeight w:val="391"/>
        </w:trPr>
        <w:tc>
          <w:tcPr>
            <w:tcW w:w="822" w:type="dxa"/>
            <w:shd w:val="clear" w:color="auto" w:fill="auto"/>
          </w:tcPr>
          <w:p w14:paraId="3A23F38C" w14:textId="1BD3D85D" w:rsidR="00E737C4" w:rsidRPr="008B55EF" w:rsidRDefault="008B55EF" w:rsidP="00EB6C59">
            <w:pPr>
              <w:spacing w:line="360" w:lineRule="auto"/>
              <w:jc w:val="center"/>
              <w:rPr>
                <w:rFonts w:cs="Times New Roman"/>
                <w:b/>
                <w:bCs/>
                <w:szCs w:val="36"/>
              </w:rPr>
            </w:pPr>
            <w:r w:rsidRPr="008B55EF">
              <w:rPr>
                <w:rFonts w:cs="Times New Roman"/>
                <w:b/>
                <w:bCs/>
                <w:szCs w:val="36"/>
              </w:rPr>
              <w:t>3</w:t>
            </w:r>
          </w:p>
        </w:tc>
        <w:tc>
          <w:tcPr>
            <w:tcW w:w="2536" w:type="dxa"/>
          </w:tcPr>
          <w:p w14:paraId="7E2C70C0" w14:textId="3EF6F695" w:rsidR="00E737C4" w:rsidRPr="008B55EF" w:rsidRDefault="008B55EF" w:rsidP="00EB6C59">
            <w:pPr>
              <w:spacing w:line="360" w:lineRule="auto"/>
              <w:jc w:val="center"/>
              <w:rPr>
                <w:rFonts w:cs="Times New Roman"/>
                <w:b/>
                <w:bCs/>
                <w:szCs w:val="36"/>
              </w:rPr>
            </w:pPr>
            <w:r>
              <w:rPr>
                <w:rFonts w:cs="Times New Roman"/>
                <w:b/>
                <w:bCs/>
                <w:szCs w:val="36"/>
              </w:rPr>
              <w:t>Figure 4.3</w:t>
            </w:r>
          </w:p>
        </w:tc>
        <w:tc>
          <w:tcPr>
            <w:tcW w:w="3433" w:type="dxa"/>
            <w:shd w:val="clear" w:color="auto" w:fill="auto"/>
          </w:tcPr>
          <w:p w14:paraId="104307C5" w14:textId="1551A170" w:rsidR="00E737C4" w:rsidRPr="00A95634" w:rsidRDefault="00FE7731" w:rsidP="00EB6C59">
            <w:pPr>
              <w:spacing w:line="360" w:lineRule="auto"/>
              <w:jc w:val="center"/>
              <w:rPr>
                <w:rFonts w:cs="Times New Roman"/>
                <w:bCs/>
                <w:szCs w:val="36"/>
              </w:rPr>
            </w:pPr>
            <w:r w:rsidRPr="00A95634">
              <w:rPr>
                <w:rFonts w:cs="Times New Roman"/>
                <w:bCs/>
                <w:szCs w:val="36"/>
              </w:rPr>
              <w:t>2-level DFD</w:t>
            </w:r>
          </w:p>
        </w:tc>
        <w:tc>
          <w:tcPr>
            <w:tcW w:w="1492" w:type="dxa"/>
            <w:shd w:val="clear" w:color="auto" w:fill="auto"/>
          </w:tcPr>
          <w:p w14:paraId="438B4BDB" w14:textId="3995CAC3" w:rsidR="00E737C4" w:rsidRPr="008B55EF" w:rsidRDefault="007A2D1F" w:rsidP="00EB6C59">
            <w:pPr>
              <w:spacing w:line="360" w:lineRule="auto"/>
              <w:jc w:val="center"/>
              <w:rPr>
                <w:rFonts w:cs="Times New Roman"/>
                <w:b/>
                <w:bCs/>
                <w:szCs w:val="36"/>
              </w:rPr>
            </w:pPr>
            <w:r>
              <w:rPr>
                <w:rFonts w:cs="Times New Roman"/>
                <w:b/>
                <w:bCs/>
                <w:szCs w:val="36"/>
              </w:rPr>
              <w:t>11</w:t>
            </w:r>
          </w:p>
        </w:tc>
      </w:tr>
      <w:tr w:rsidR="00E737C4" w:rsidRPr="00EB6C59" w14:paraId="1C06088E" w14:textId="51E9F317" w:rsidTr="002F3C7E">
        <w:trPr>
          <w:trHeight w:val="399"/>
        </w:trPr>
        <w:tc>
          <w:tcPr>
            <w:tcW w:w="822" w:type="dxa"/>
            <w:shd w:val="clear" w:color="auto" w:fill="auto"/>
          </w:tcPr>
          <w:p w14:paraId="3A5B6C80" w14:textId="2920271A" w:rsidR="00E737C4" w:rsidRPr="008B55EF" w:rsidRDefault="008B55EF" w:rsidP="00EB6C59">
            <w:pPr>
              <w:spacing w:line="360" w:lineRule="auto"/>
              <w:jc w:val="center"/>
              <w:rPr>
                <w:rFonts w:cs="Times New Roman"/>
                <w:b/>
                <w:bCs/>
                <w:szCs w:val="36"/>
              </w:rPr>
            </w:pPr>
            <w:r w:rsidRPr="008B55EF">
              <w:rPr>
                <w:rFonts w:cs="Times New Roman"/>
                <w:b/>
                <w:bCs/>
                <w:szCs w:val="36"/>
              </w:rPr>
              <w:t>4</w:t>
            </w:r>
          </w:p>
        </w:tc>
        <w:tc>
          <w:tcPr>
            <w:tcW w:w="2536" w:type="dxa"/>
          </w:tcPr>
          <w:p w14:paraId="1AFF3119" w14:textId="211E4E26" w:rsidR="00E737C4" w:rsidRPr="008B55EF" w:rsidRDefault="008B55EF" w:rsidP="00EB6C59">
            <w:pPr>
              <w:spacing w:line="360" w:lineRule="auto"/>
              <w:jc w:val="center"/>
              <w:rPr>
                <w:rFonts w:cs="Times New Roman"/>
                <w:b/>
                <w:bCs/>
                <w:szCs w:val="36"/>
              </w:rPr>
            </w:pPr>
            <w:r>
              <w:rPr>
                <w:rFonts w:cs="Times New Roman"/>
                <w:b/>
                <w:bCs/>
                <w:szCs w:val="36"/>
              </w:rPr>
              <w:t>Figure 4.4</w:t>
            </w:r>
          </w:p>
        </w:tc>
        <w:tc>
          <w:tcPr>
            <w:tcW w:w="3433" w:type="dxa"/>
            <w:shd w:val="clear" w:color="auto" w:fill="auto"/>
          </w:tcPr>
          <w:p w14:paraId="605E483C" w14:textId="647E082A" w:rsidR="00E737C4" w:rsidRPr="00A95634" w:rsidRDefault="00FE7731" w:rsidP="00EB6C59">
            <w:pPr>
              <w:spacing w:line="360" w:lineRule="auto"/>
              <w:jc w:val="center"/>
              <w:rPr>
                <w:rFonts w:cs="Times New Roman"/>
                <w:bCs/>
                <w:szCs w:val="36"/>
              </w:rPr>
            </w:pPr>
            <w:r w:rsidRPr="00A95634">
              <w:rPr>
                <w:rFonts w:cs="Times New Roman"/>
                <w:bCs/>
                <w:szCs w:val="36"/>
              </w:rPr>
              <w:t>Use Case Diagram</w:t>
            </w:r>
          </w:p>
        </w:tc>
        <w:tc>
          <w:tcPr>
            <w:tcW w:w="1492" w:type="dxa"/>
            <w:shd w:val="clear" w:color="auto" w:fill="auto"/>
          </w:tcPr>
          <w:p w14:paraId="171F8DBA" w14:textId="28AB0932" w:rsidR="00E737C4" w:rsidRPr="008B55EF" w:rsidRDefault="007A2D1F" w:rsidP="00EB6C59">
            <w:pPr>
              <w:spacing w:line="360" w:lineRule="auto"/>
              <w:jc w:val="center"/>
              <w:rPr>
                <w:rFonts w:cs="Times New Roman"/>
                <w:b/>
                <w:bCs/>
                <w:szCs w:val="36"/>
              </w:rPr>
            </w:pPr>
            <w:r>
              <w:rPr>
                <w:rFonts w:cs="Times New Roman"/>
                <w:b/>
                <w:bCs/>
                <w:szCs w:val="36"/>
              </w:rPr>
              <w:t>12</w:t>
            </w:r>
          </w:p>
        </w:tc>
      </w:tr>
      <w:tr w:rsidR="00E737C4" w:rsidRPr="00EB6C59" w14:paraId="71D4D9E9" w14:textId="308CE047" w:rsidTr="002F3C7E">
        <w:trPr>
          <w:trHeight w:val="399"/>
        </w:trPr>
        <w:tc>
          <w:tcPr>
            <w:tcW w:w="822" w:type="dxa"/>
            <w:shd w:val="clear" w:color="auto" w:fill="auto"/>
          </w:tcPr>
          <w:p w14:paraId="2E82F280" w14:textId="5188D694" w:rsidR="00E737C4" w:rsidRPr="008B55EF" w:rsidRDefault="008B55EF" w:rsidP="00EB6C59">
            <w:pPr>
              <w:spacing w:line="360" w:lineRule="auto"/>
              <w:jc w:val="center"/>
              <w:rPr>
                <w:rFonts w:cs="Times New Roman"/>
                <w:b/>
                <w:bCs/>
                <w:szCs w:val="36"/>
              </w:rPr>
            </w:pPr>
            <w:r w:rsidRPr="008B55EF">
              <w:rPr>
                <w:rFonts w:cs="Times New Roman"/>
                <w:b/>
                <w:bCs/>
                <w:szCs w:val="36"/>
              </w:rPr>
              <w:t>5</w:t>
            </w:r>
          </w:p>
        </w:tc>
        <w:tc>
          <w:tcPr>
            <w:tcW w:w="2536" w:type="dxa"/>
          </w:tcPr>
          <w:p w14:paraId="0CC55DC4" w14:textId="0F7D20C2" w:rsidR="00E737C4" w:rsidRPr="008B55EF" w:rsidRDefault="008B55EF" w:rsidP="00EB6C59">
            <w:pPr>
              <w:spacing w:line="360" w:lineRule="auto"/>
              <w:jc w:val="center"/>
              <w:rPr>
                <w:rFonts w:cs="Times New Roman"/>
                <w:b/>
                <w:bCs/>
                <w:szCs w:val="36"/>
              </w:rPr>
            </w:pPr>
            <w:r>
              <w:rPr>
                <w:rFonts w:cs="Times New Roman"/>
                <w:b/>
                <w:bCs/>
                <w:szCs w:val="36"/>
              </w:rPr>
              <w:t>Figure 5.1</w:t>
            </w:r>
          </w:p>
        </w:tc>
        <w:tc>
          <w:tcPr>
            <w:tcW w:w="3433" w:type="dxa"/>
            <w:shd w:val="clear" w:color="auto" w:fill="auto"/>
          </w:tcPr>
          <w:p w14:paraId="709DD3D7" w14:textId="59AB7B59" w:rsidR="00E737C4" w:rsidRPr="00A95634" w:rsidRDefault="00FE7731" w:rsidP="00EB6C59">
            <w:pPr>
              <w:spacing w:line="360" w:lineRule="auto"/>
              <w:jc w:val="center"/>
              <w:rPr>
                <w:rFonts w:cs="Times New Roman"/>
                <w:bCs/>
                <w:szCs w:val="36"/>
              </w:rPr>
            </w:pPr>
            <w:r w:rsidRPr="00A95634">
              <w:rPr>
                <w:rFonts w:cs="Times New Roman"/>
                <w:bCs/>
                <w:szCs w:val="36"/>
              </w:rPr>
              <w:t>user login page</w:t>
            </w:r>
          </w:p>
        </w:tc>
        <w:tc>
          <w:tcPr>
            <w:tcW w:w="1492" w:type="dxa"/>
            <w:shd w:val="clear" w:color="auto" w:fill="auto"/>
          </w:tcPr>
          <w:p w14:paraId="2784D71D" w14:textId="023C7988" w:rsidR="00E737C4" w:rsidRPr="008B55EF" w:rsidRDefault="007A2D1F" w:rsidP="00EB6C59">
            <w:pPr>
              <w:spacing w:line="360" w:lineRule="auto"/>
              <w:jc w:val="center"/>
              <w:rPr>
                <w:rFonts w:cs="Times New Roman"/>
                <w:b/>
                <w:bCs/>
                <w:szCs w:val="36"/>
              </w:rPr>
            </w:pPr>
            <w:r>
              <w:rPr>
                <w:rFonts w:cs="Times New Roman"/>
                <w:b/>
                <w:bCs/>
                <w:szCs w:val="36"/>
              </w:rPr>
              <w:t>13</w:t>
            </w:r>
          </w:p>
        </w:tc>
      </w:tr>
      <w:tr w:rsidR="008B55EF" w:rsidRPr="00EB6C59" w14:paraId="08689837" w14:textId="77777777" w:rsidTr="002F3C7E">
        <w:trPr>
          <w:trHeight w:val="399"/>
        </w:trPr>
        <w:tc>
          <w:tcPr>
            <w:tcW w:w="822" w:type="dxa"/>
            <w:shd w:val="clear" w:color="auto" w:fill="auto"/>
          </w:tcPr>
          <w:p w14:paraId="7AC3651E" w14:textId="084B17BE" w:rsidR="008B55EF" w:rsidRPr="008B55EF" w:rsidRDefault="008B55EF" w:rsidP="00EB6C59">
            <w:pPr>
              <w:spacing w:line="360" w:lineRule="auto"/>
              <w:jc w:val="center"/>
              <w:rPr>
                <w:rFonts w:cs="Times New Roman"/>
                <w:b/>
                <w:bCs/>
                <w:szCs w:val="36"/>
              </w:rPr>
            </w:pPr>
            <w:r>
              <w:rPr>
                <w:rFonts w:cs="Times New Roman"/>
                <w:b/>
                <w:bCs/>
                <w:szCs w:val="36"/>
              </w:rPr>
              <w:t>6</w:t>
            </w:r>
          </w:p>
        </w:tc>
        <w:tc>
          <w:tcPr>
            <w:tcW w:w="2536" w:type="dxa"/>
          </w:tcPr>
          <w:p w14:paraId="350B2B02" w14:textId="190E3ADD" w:rsidR="008B55EF" w:rsidRPr="008B55EF" w:rsidRDefault="008B55EF" w:rsidP="00EB6C59">
            <w:pPr>
              <w:spacing w:line="360" w:lineRule="auto"/>
              <w:jc w:val="center"/>
              <w:rPr>
                <w:rFonts w:cs="Times New Roman"/>
                <w:b/>
                <w:bCs/>
                <w:szCs w:val="36"/>
              </w:rPr>
            </w:pPr>
            <w:r>
              <w:rPr>
                <w:rFonts w:cs="Times New Roman"/>
                <w:b/>
                <w:bCs/>
                <w:szCs w:val="36"/>
              </w:rPr>
              <w:t>Figure 5.2</w:t>
            </w:r>
          </w:p>
        </w:tc>
        <w:tc>
          <w:tcPr>
            <w:tcW w:w="3433" w:type="dxa"/>
            <w:shd w:val="clear" w:color="auto" w:fill="auto"/>
          </w:tcPr>
          <w:p w14:paraId="087DAFFD" w14:textId="44DF199B" w:rsidR="008B55EF" w:rsidRPr="00A95634" w:rsidRDefault="00FE7731" w:rsidP="00EB6C59">
            <w:pPr>
              <w:spacing w:line="360" w:lineRule="auto"/>
              <w:jc w:val="center"/>
              <w:rPr>
                <w:rFonts w:cs="Times New Roman"/>
                <w:bCs/>
                <w:szCs w:val="36"/>
              </w:rPr>
            </w:pPr>
            <w:r w:rsidRPr="00A95634">
              <w:rPr>
                <w:rFonts w:cs="Times New Roman"/>
                <w:bCs/>
                <w:szCs w:val="36"/>
              </w:rPr>
              <w:t>user registration page</w:t>
            </w:r>
          </w:p>
        </w:tc>
        <w:tc>
          <w:tcPr>
            <w:tcW w:w="1492" w:type="dxa"/>
            <w:shd w:val="clear" w:color="auto" w:fill="auto"/>
          </w:tcPr>
          <w:p w14:paraId="58D54298" w14:textId="118224CA" w:rsidR="008B55EF" w:rsidRPr="008B55EF" w:rsidRDefault="007A2D1F" w:rsidP="00EB6C59">
            <w:pPr>
              <w:spacing w:line="360" w:lineRule="auto"/>
              <w:jc w:val="center"/>
              <w:rPr>
                <w:rFonts w:cs="Times New Roman"/>
                <w:b/>
                <w:bCs/>
                <w:szCs w:val="36"/>
              </w:rPr>
            </w:pPr>
            <w:r>
              <w:rPr>
                <w:rFonts w:cs="Times New Roman"/>
                <w:b/>
                <w:bCs/>
                <w:szCs w:val="36"/>
              </w:rPr>
              <w:t>14</w:t>
            </w:r>
          </w:p>
        </w:tc>
      </w:tr>
      <w:tr w:rsidR="008B55EF" w:rsidRPr="00EB6C59" w14:paraId="6C1AF318" w14:textId="77777777" w:rsidTr="002F3C7E">
        <w:trPr>
          <w:trHeight w:val="399"/>
        </w:trPr>
        <w:tc>
          <w:tcPr>
            <w:tcW w:w="822" w:type="dxa"/>
            <w:shd w:val="clear" w:color="auto" w:fill="auto"/>
          </w:tcPr>
          <w:p w14:paraId="00120A02" w14:textId="43DA870D" w:rsidR="008B55EF" w:rsidRPr="008B55EF" w:rsidRDefault="008B55EF" w:rsidP="00EB6C59">
            <w:pPr>
              <w:spacing w:line="360" w:lineRule="auto"/>
              <w:jc w:val="center"/>
              <w:rPr>
                <w:rFonts w:cs="Times New Roman"/>
                <w:b/>
                <w:bCs/>
                <w:szCs w:val="36"/>
              </w:rPr>
            </w:pPr>
            <w:r>
              <w:rPr>
                <w:rFonts w:cs="Times New Roman"/>
                <w:b/>
                <w:bCs/>
                <w:szCs w:val="36"/>
              </w:rPr>
              <w:t>7</w:t>
            </w:r>
          </w:p>
        </w:tc>
        <w:tc>
          <w:tcPr>
            <w:tcW w:w="2536" w:type="dxa"/>
          </w:tcPr>
          <w:p w14:paraId="4F1697DD" w14:textId="07222392" w:rsidR="008B55EF" w:rsidRPr="008B55EF" w:rsidRDefault="008B55EF" w:rsidP="00EB6C59">
            <w:pPr>
              <w:spacing w:line="360" w:lineRule="auto"/>
              <w:jc w:val="center"/>
              <w:rPr>
                <w:rFonts w:cs="Times New Roman"/>
                <w:b/>
                <w:bCs/>
                <w:szCs w:val="36"/>
              </w:rPr>
            </w:pPr>
            <w:r>
              <w:rPr>
                <w:rFonts w:cs="Times New Roman"/>
                <w:b/>
                <w:bCs/>
                <w:szCs w:val="36"/>
              </w:rPr>
              <w:t>Figure 5.3</w:t>
            </w:r>
          </w:p>
        </w:tc>
        <w:tc>
          <w:tcPr>
            <w:tcW w:w="3433" w:type="dxa"/>
            <w:shd w:val="clear" w:color="auto" w:fill="auto"/>
          </w:tcPr>
          <w:p w14:paraId="30CCC869" w14:textId="7E0E198C" w:rsidR="008B55EF" w:rsidRPr="00A95634" w:rsidRDefault="00666FD2" w:rsidP="00EB6C59">
            <w:pPr>
              <w:spacing w:line="360" w:lineRule="auto"/>
              <w:jc w:val="center"/>
              <w:rPr>
                <w:rFonts w:cs="Times New Roman"/>
                <w:bCs/>
                <w:szCs w:val="36"/>
              </w:rPr>
            </w:pPr>
            <w:r w:rsidRPr="00A95634">
              <w:rPr>
                <w:rFonts w:cs="Times New Roman"/>
                <w:bCs/>
                <w:szCs w:val="36"/>
              </w:rPr>
              <w:t>home page for user</w:t>
            </w:r>
          </w:p>
        </w:tc>
        <w:tc>
          <w:tcPr>
            <w:tcW w:w="1492" w:type="dxa"/>
            <w:shd w:val="clear" w:color="auto" w:fill="auto"/>
          </w:tcPr>
          <w:p w14:paraId="3B31446E" w14:textId="791AAC49" w:rsidR="008B55EF" w:rsidRPr="008B55EF" w:rsidRDefault="007A2D1F" w:rsidP="00EB6C59">
            <w:pPr>
              <w:spacing w:line="360" w:lineRule="auto"/>
              <w:jc w:val="center"/>
              <w:rPr>
                <w:rFonts w:cs="Times New Roman"/>
                <w:b/>
                <w:bCs/>
                <w:szCs w:val="36"/>
              </w:rPr>
            </w:pPr>
            <w:r>
              <w:rPr>
                <w:rFonts w:cs="Times New Roman"/>
                <w:b/>
                <w:bCs/>
                <w:szCs w:val="36"/>
              </w:rPr>
              <w:t>15</w:t>
            </w:r>
          </w:p>
        </w:tc>
      </w:tr>
      <w:tr w:rsidR="008B55EF" w:rsidRPr="00EB6C59" w14:paraId="4CCE02D3" w14:textId="77777777" w:rsidTr="002F3C7E">
        <w:trPr>
          <w:trHeight w:val="399"/>
        </w:trPr>
        <w:tc>
          <w:tcPr>
            <w:tcW w:w="822" w:type="dxa"/>
            <w:shd w:val="clear" w:color="auto" w:fill="auto"/>
          </w:tcPr>
          <w:p w14:paraId="6C169772" w14:textId="317BCBF3" w:rsidR="008B55EF" w:rsidRPr="008B55EF" w:rsidRDefault="008B55EF" w:rsidP="00EB6C59">
            <w:pPr>
              <w:spacing w:line="360" w:lineRule="auto"/>
              <w:jc w:val="center"/>
              <w:rPr>
                <w:rFonts w:cs="Times New Roman"/>
                <w:b/>
                <w:bCs/>
                <w:szCs w:val="36"/>
              </w:rPr>
            </w:pPr>
            <w:r>
              <w:rPr>
                <w:rFonts w:cs="Times New Roman"/>
                <w:b/>
                <w:bCs/>
                <w:szCs w:val="36"/>
              </w:rPr>
              <w:t>8</w:t>
            </w:r>
          </w:p>
        </w:tc>
        <w:tc>
          <w:tcPr>
            <w:tcW w:w="2536" w:type="dxa"/>
          </w:tcPr>
          <w:p w14:paraId="39BCD6D7" w14:textId="5FC3985A" w:rsidR="008B55EF" w:rsidRPr="008B55EF" w:rsidRDefault="008B55EF" w:rsidP="00EB6C59">
            <w:pPr>
              <w:spacing w:line="360" w:lineRule="auto"/>
              <w:jc w:val="center"/>
              <w:rPr>
                <w:rFonts w:cs="Times New Roman"/>
                <w:b/>
                <w:bCs/>
                <w:szCs w:val="36"/>
              </w:rPr>
            </w:pPr>
            <w:r>
              <w:rPr>
                <w:rFonts w:cs="Times New Roman"/>
                <w:b/>
                <w:bCs/>
                <w:szCs w:val="36"/>
              </w:rPr>
              <w:t>Figure 5.4</w:t>
            </w:r>
          </w:p>
        </w:tc>
        <w:tc>
          <w:tcPr>
            <w:tcW w:w="3433" w:type="dxa"/>
            <w:shd w:val="clear" w:color="auto" w:fill="auto"/>
          </w:tcPr>
          <w:p w14:paraId="1C8ADBA3" w14:textId="054554BB" w:rsidR="008B55EF" w:rsidRPr="00A95634" w:rsidRDefault="00666FD2" w:rsidP="00EB6C59">
            <w:pPr>
              <w:spacing w:line="360" w:lineRule="auto"/>
              <w:jc w:val="center"/>
              <w:rPr>
                <w:rFonts w:cs="Times New Roman"/>
                <w:bCs/>
                <w:szCs w:val="36"/>
              </w:rPr>
            </w:pPr>
            <w:r w:rsidRPr="00A95634">
              <w:rPr>
                <w:rFonts w:cs="Times New Roman"/>
                <w:bCs/>
                <w:szCs w:val="36"/>
              </w:rPr>
              <w:t>page for all the courses after class 10th</w:t>
            </w:r>
          </w:p>
        </w:tc>
        <w:tc>
          <w:tcPr>
            <w:tcW w:w="1492" w:type="dxa"/>
            <w:shd w:val="clear" w:color="auto" w:fill="auto"/>
          </w:tcPr>
          <w:p w14:paraId="1618B46A" w14:textId="6C4262A1" w:rsidR="008B55EF" w:rsidRPr="008B55EF" w:rsidRDefault="007A2D1F" w:rsidP="00EB6C59">
            <w:pPr>
              <w:spacing w:line="360" w:lineRule="auto"/>
              <w:jc w:val="center"/>
              <w:rPr>
                <w:rFonts w:cs="Times New Roman"/>
                <w:b/>
                <w:bCs/>
                <w:szCs w:val="36"/>
              </w:rPr>
            </w:pPr>
            <w:r>
              <w:rPr>
                <w:rFonts w:cs="Times New Roman"/>
                <w:b/>
                <w:bCs/>
                <w:szCs w:val="36"/>
              </w:rPr>
              <w:t>16</w:t>
            </w:r>
          </w:p>
        </w:tc>
      </w:tr>
      <w:tr w:rsidR="008B55EF" w:rsidRPr="00EB6C59" w14:paraId="5A680475" w14:textId="77777777" w:rsidTr="002F3C7E">
        <w:trPr>
          <w:trHeight w:val="399"/>
        </w:trPr>
        <w:tc>
          <w:tcPr>
            <w:tcW w:w="822" w:type="dxa"/>
            <w:shd w:val="clear" w:color="auto" w:fill="auto"/>
          </w:tcPr>
          <w:p w14:paraId="56357315" w14:textId="754BF507" w:rsidR="008B55EF" w:rsidRPr="008B55EF" w:rsidRDefault="008B55EF" w:rsidP="00EB6C59">
            <w:pPr>
              <w:spacing w:line="360" w:lineRule="auto"/>
              <w:jc w:val="center"/>
              <w:rPr>
                <w:rFonts w:cs="Times New Roman"/>
                <w:b/>
                <w:bCs/>
                <w:szCs w:val="36"/>
              </w:rPr>
            </w:pPr>
            <w:r>
              <w:rPr>
                <w:rFonts w:cs="Times New Roman"/>
                <w:b/>
                <w:bCs/>
                <w:szCs w:val="36"/>
              </w:rPr>
              <w:t>9</w:t>
            </w:r>
          </w:p>
        </w:tc>
        <w:tc>
          <w:tcPr>
            <w:tcW w:w="2536" w:type="dxa"/>
          </w:tcPr>
          <w:p w14:paraId="5B8CC99D" w14:textId="69215AFA" w:rsidR="008B55EF" w:rsidRPr="008B55EF" w:rsidRDefault="008B55EF" w:rsidP="00EB6C59">
            <w:pPr>
              <w:spacing w:line="360" w:lineRule="auto"/>
              <w:jc w:val="center"/>
              <w:rPr>
                <w:rFonts w:cs="Times New Roman"/>
                <w:b/>
                <w:bCs/>
                <w:szCs w:val="36"/>
              </w:rPr>
            </w:pPr>
            <w:r>
              <w:rPr>
                <w:rFonts w:cs="Times New Roman"/>
                <w:b/>
                <w:bCs/>
                <w:szCs w:val="36"/>
              </w:rPr>
              <w:t>Figure 5.5</w:t>
            </w:r>
          </w:p>
        </w:tc>
        <w:tc>
          <w:tcPr>
            <w:tcW w:w="3433" w:type="dxa"/>
            <w:shd w:val="clear" w:color="auto" w:fill="auto"/>
          </w:tcPr>
          <w:p w14:paraId="431F75D6" w14:textId="22144CD4" w:rsidR="008B55EF" w:rsidRPr="00A95634" w:rsidRDefault="00666FD2" w:rsidP="00EB6C59">
            <w:pPr>
              <w:spacing w:line="360" w:lineRule="auto"/>
              <w:jc w:val="center"/>
              <w:rPr>
                <w:rFonts w:cs="Times New Roman"/>
                <w:bCs/>
                <w:szCs w:val="36"/>
              </w:rPr>
            </w:pPr>
            <w:r w:rsidRPr="00A95634">
              <w:rPr>
                <w:rFonts w:cs="Times New Roman"/>
                <w:bCs/>
                <w:szCs w:val="36"/>
              </w:rPr>
              <w:t>page for all the courses after class 12th</w:t>
            </w:r>
          </w:p>
        </w:tc>
        <w:tc>
          <w:tcPr>
            <w:tcW w:w="1492" w:type="dxa"/>
            <w:shd w:val="clear" w:color="auto" w:fill="auto"/>
          </w:tcPr>
          <w:p w14:paraId="28F85881" w14:textId="2CC5D92E" w:rsidR="008B55EF" w:rsidRPr="008B55EF" w:rsidRDefault="007A2D1F" w:rsidP="00EB6C59">
            <w:pPr>
              <w:spacing w:line="360" w:lineRule="auto"/>
              <w:jc w:val="center"/>
              <w:rPr>
                <w:rFonts w:cs="Times New Roman"/>
                <w:b/>
                <w:bCs/>
                <w:szCs w:val="36"/>
              </w:rPr>
            </w:pPr>
            <w:r>
              <w:rPr>
                <w:rFonts w:cs="Times New Roman"/>
                <w:b/>
                <w:bCs/>
                <w:szCs w:val="36"/>
              </w:rPr>
              <w:t>17</w:t>
            </w:r>
          </w:p>
        </w:tc>
      </w:tr>
      <w:tr w:rsidR="008B55EF" w:rsidRPr="00EB6C59" w14:paraId="7894A3FC" w14:textId="77777777" w:rsidTr="002F3C7E">
        <w:trPr>
          <w:trHeight w:val="399"/>
        </w:trPr>
        <w:tc>
          <w:tcPr>
            <w:tcW w:w="822" w:type="dxa"/>
            <w:shd w:val="clear" w:color="auto" w:fill="auto"/>
          </w:tcPr>
          <w:p w14:paraId="4FFE898D" w14:textId="7A7C6221" w:rsidR="008B55EF" w:rsidRPr="008B55EF" w:rsidRDefault="008B55EF" w:rsidP="00EB6C59">
            <w:pPr>
              <w:spacing w:line="360" w:lineRule="auto"/>
              <w:jc w:val="center"/>
              <w:rPr>
                <w:rFonts w:cs="Times New Roman"/>
                <w:b/>
                <w:bCs/>
                <w:szCs w:val="36"/>
              </w:rPr>
            </w:pPr>
            <w:r>
              <w:rPr>
                <w:rFonts w:cs="Times New Roman"/>
                <w:b/>
                <w:bCs/>
                <w:szCs w:val="36"/>
              </w:rPr>
              <w:t>10</w:t>
            </w:r>
          </w:p>
        </w:tc>
        <w:tc>
          <w:tcPr>
            <w:tcW w:w="2536" w:type="dxa"/>
          </w:tcPr>
          <w:p w14:paraId="72EFC8FA" w14:textId="2047BD70" w:rsidR="008B55EF" w:rsidRPr="008B55EF" w:rsidRDefault="008B55EF" w:rsidP="00EB6C59">
            <w:pPr>
              <w:spacing w:line="360" w:lineRule="auto"/>
              <w:jc w:val="center"/>
              <w:rPr>
                <w:rFonts w:cs="Times New Roman"/>
                <w:b/>
                <w:bCs/>
                <w:szCs w:val="36"/>
              </w:rPr>
            </w:pPr>
            <w:r>
              <w:rPr>
                <w:rFonts w:cs="Times New Roman"/>
                <w:b/>
                <w:bCs/>
                <w:szCs w:val="36"/>
              </w:rPr>
              <w:t>Figure 5.6</w:t>
            </w:r>
          </w:p>
        </w:tc>
        <w:tc>
          <w:tcPr>
            <w:tcW w:w="3433" w:type="dxa"/>
            <w:shd w:val="clear" w:color="auto" w:fill="auto"/>
          </w:tcPr>
          <w:p w14:paraId="73FE0817" w14:textId="7D4DA6B8" w:rsidR="008B55EF" w:rsidRPr="00A95634" w:rsidRDefault="00666FD2" w:rsidP="00EB6C59">
            <w:pPr>
              <w:spacing w:line="360" w:lineRule="auto"/>
              <w:jc w:val="center"/>
              <w:rPr>
                <w:rFonts w:cs="Times New Roman"/>
                <w:bCs/>
                <w:szCs w:val="36"/>
              </w:rPr>
            </w:pPr>
            <w:r w:rsidRPr="00A95634">
              <w:rPr>
                <w:rFonts w:cs="Times New Roman"/>
                <w:bCs/>
                <w:szCs w:val="36"/>
              </w:rPr>
              <w:t>page for all the courses after Graduation</w:t>
            </w:r>
          </w:p>
        </w:tc>
        <w:tc>
          <w:tcPr>
            <w:tcW w:w="1492" w:type="dxa"/>
            <w:shd w:val="clear" w:color="auto" w:fill="auto"/>
          </w:tcPr>
          <w:p w14:paraId="7389627F" w14:textId="0BF7625C" w:rsidR="008B55EF" w:rsidRPr="008B55EF" w:rsidRDefault="007A2D1F" w:rsidP="00EB6C59">
            <w:pPr>
              <w:spacing w:line="360" w:lineRule="auto"/>
              <w:jc w:val="center"/>
              <w:rPr>
                <w:rFonts w:cs="Times New Roman"/>
                <w:b/>
                <w:bCs/>
                <w:szCs w:val="36"/>
              </w:rPr>
            </w:pPr>
            <w:r>
              <w:rPr>
                <w:rFonts w:cs="Times New Roman"/>
                <w:b/>
                <w:bCs/>
                <w:szCs w:val="36"/>
              </w:rPr>
              <w:t>17</w:t>
            </w:r>
          </w:p>
        </w:tc>
      </w:tr>
      <w:tr w:rsidR="008B55EF" w:rsidRPr="00EB6C59" w14:paraId="448C6FD6" w14:textId="77777777" w:rsidTr="002F3C7E">
        <w:trPr>
          <w:trHeight w:val="399"/>
        </w:trPr>
        <w:tc>
          <w:tcPr>
            <w:tcW w:w="822" w:type="dxa"/>
            <w:shd w:val="clear" w:color="auto" w:fill="auto"/>
          </w:tcPr>
          <w:p w14:paraId="454D74F4" w14:textId="39D5768C" w:rsidR="008B55EF" w:rsidRPr="008B55EF" w:rsidRDefault="008B55EF" w:rsidP="00EB6C59">
            <w:pPr>
              <w:spacing w:line="360" w:lineRule="auto"/>
              <w:jc w:val="center"/>
              <w:rPr>
                <w:rFonts w:cs="Times New Roman"/>
                <w:b/>
                <w:bCs/>
                <w:szCs w:val="36"/>
              </w:rPr>
            </w:pPr>
            <w:r>
              <w:rPr>
                <w:rFonts w:cs="Times New Roman"/>
                <w:b/>
                <w:bCs/>
                <w:szCs w:val="36"/>
              </w:rPr>
              <w:t>11</w:t>
            </w:r>
          </w:p>
        </w:tc>
        <w:tc>
          <w:tcPr>
            <w:tcW w:w="2536" w:type="dxa"/>
          </w:tcPr>
          <w:p w14:paraId="478C809E" w14:textId="0A75B844" w:rsidR="008B55EF" w:rsidRPr="008B55EF" w:rsidRDefault="008B55EF" w:rsidP="00EB6C59">
            <w:pPr>
              <w:spacing w:line="360" w:lineRule="auto"/>
              <w:jc w:val="center"/>
              <w:rPr>
                <w:rFonts w:cs="Times New Roman"/>
                <w:b/>
                <w:bCs/>
                <w:szCs w:val="36"/>
              </w:rPr>
            </w:pPr>
            <w:r>
              <w:rPr>
                <w:rFonts w:cs="Times New Roman"/>
                <w:b/>
                <w:bCs/>
                <w:szCs w:val="36"/>
              </w:rPr>
              <w:t>Figure 5.7</w:t>
            </w:r>
          </w:p>
        </w:tc>
        <w:tc>
          <w:tcPr>
            <w:tcW w:w="3433" w:type="dxa"/>
            <w:shd w:val="clear" w:color="auto" w:fill="auto"/>
          </w:tcPr>
          <w:p w14:paraId="742F19BE" w14:textId="12F53947" w:rsidR="008B55EF" w:rsidRPr="00A95634" w:rsidRDefault="00666FD2" w:rsidP="00EB6C59">
            <w:pPr>
              <w:spacing w:line="360" w:lineRule="auto"/>
              <w:jc w:val="center"/>
              <w:rPr>
                <w:rFonts w:cs="Times New Roman"/>
                <w:bCs/>
                <w:szCs w:val="36"/>
              </w:rPr>
            </w:pPr>
            <w:r w:rsidRPr="00A95634">
              <w:rPr>
                <w:rFonts w:cs="Times New Roman"/>
                <w:bCs/>
                <w:szCs w:val="36"/>
              </w:rPr>
              <w:t>page for some extra courses</w:t>
            </w:r>
          </w:p>
        </w:tc>
        <w:tc>
          <w:tcPr>
            <w:tcW w:w="1492" w:type="dxa"/>
            <w:shd w:val="clear" w:color="auto" w:fill="auto"/>
          </w:tcPr>
          <w:p w14:paraId="4DFB80E3" w14:textId="02ABEE74" w:rsidR="008B55EF" w:rsidRPr="008B55EF" w:rsidRDefault="007A2D1F" w:rsidP="00EB6C59">
            <w:pPr>
              <w:spacing w:line="360" w:lineRule="auto"/>
              <w:jc w:val="center"/>
              <w:rPr>
                <w:rFonts w:cs="Times New Roman"/>
                <w:b/>
                <w:bCs/>
                <w:szCs w:val="36"/>
              </w:rPr>
            </w:pPr>
            <w:r>
              <w:rPr>
                <w:rFonts w:cs="Times New Roman"/>
                <w:b/>
                <w:bCs/>
                <w:szCs w:val="36"/>
              </w:rPr>
              <w:t>18</w:t>
            </w:r>
          </w:p>
        </w:tc>
      </w:tr>
      <w:tr w:rsidR="008B55EF" w:rsidRPr="00EB6C59" w14:paraId="7D137310" w14:textId="77777777" w:rsidTr="002F3C7E">
        <w:trPr>
          <w:trHeight w:val="399"/>
        </w:trPr>
        <w:tc>
          <w:tcPr>
            <w:tcW w:w="822" w:type="dxa"/>
            <w:shd w:val="clear" w:color="auto" w:fill="auto"/>
          </w:tcPr>
          <w:p w14:paraId="5AAB49BF" w14:textId="04F501F9" w:rsidR="008B55EF" w:rsidRPr="008B55EF" w:rsidRDefault="008B55EF" w:rsidP="00EB6C59">
            <w:pPr>
              <w:spacing w:line="360" w:lineRule="auto"/>
              <w:jc w:val="center"/>
              <w:rPr>
                <w:rFonts w:cs="Times New Roman"/>
                <w:b/>
                <w:bCs/>
                <w:szCs w:val="36"/>
              </w:rPr>
            </w:pPr>
            <w:r>
              <w:rPr>
                <w:rFonts w:cs="Times New Roman"/>
                <w:b/>
                <w:bCs/>
                <w:szCs w:val="36"/>
              </w:rPr>
              <w:t>12</w:t>
            </w:r>
          </w:p>
        </w:tc>
        <w:tc>
          <w:tcPr>
            <w:tcW w:w="2536" w:type="dxa"/>
          </w:tcPr>
          <w:p w14:paraId="7838F887" w14:textId="5BC4A5DB" w:rsidR="008B55EF" w:rsidRPr="008B55EF" w:rsidRDefault="008B55EF" w:rsidP="00EB6C59">
            <w:pPr>
              <w:spacing w:line="360" w:lineRule="auto"/>
              <w:jc w:val="center"/>
              <w:rPr>
                <w:rFonts w:cs="Times New Roman"/>
                <w:b/>
                <w:bCs/>
                <w:szCs w:val="36"/>
              </w:rPr>
            </w:pPr>
            <w:r>
              <w:rPr>
                <w:rFonts w:cs="Times New Roman"/>
                <w:b/>
                <w:bCs/>
                <w:szCs w:val="36"/>
              </w:rPr>
              <w:t>Figure 5.8</w:t>
            </w:r>
          </w:p>
        </w:tc>
        <w:tc>
          <w:tcPr>
            <w:tcW w:w="3433" w:type="dxa"/>
            <w:shd w:val="clear" w:color="auto" w:fill="auto"/>
          </w:tcPr>
          <w:p w14:paraId="3CA35292" w14:textId="7F245A35" w:rsidR="008B55EF" w:rsidRPr="00A95634" w:rsidRDefault="00666FD2" w:rsidP="00EB6C59">
            <w:pPr>
              <w:spacing w:line="360" w:lineRule="auto"/>
              <w:jc w:val="center"/>
              <w:rPr>
                <w:rFonts w:cs="Times New Roman"/>
                <w:bCs/>
                <w:szCs w:val="36"/>
              </w:rPr>
            </w:pPr>
            <w:r w:rsidRPr="00A95634">
              <w:rPr>
                <w:rFonts w:cs="Times New Roman"/>
                <w:bCs/>
                <w:szCs w:val="36"/>
              </w:rPr>
              <w:t>page for feedback</w:t>
            </w:r>
          </w:p>
        </w:tc>
        <w:tc>
          <w:tcPr>
            <w:tcW w:w="1492" w:type="dxa"/>
            <w:shd w:val="clear" w:color="auto" w:fill="auto"/>
          </w:tcPr>
          <w:p w14:paraId="60A38ADF" w14:textId="5AF90281" w:rsidR="008B55EF" w:rsidRPr="008B55EF" w:rsidRDefault="007A2D1F" w:rsidP="00EB6C59">
            <w:pPr>
              <w:spacing w:line="360" w:lineRule="auto"/>
              <w:jc w:val="center"/>
              <w:rPr>
                <w:rFonts w:cs="Times New Roman"/>
                <w:b/>
                <w:bCs/>
                <w:szCs w:val="36"/>
              </w:rPr>
            </w:pPr>
            <w:r>
              <w:rPr>
                <w:rFonts w:cs="Times New Roman"/>
                <w:b/>
                <w:bCs/>
                <w:szCs w:val="36"/>
              </w:rPr>
              <w:t>18</w:t>
            </w:r>
          </w:p>
        </w:tc>
      </w:tr>
      <w:tr w:rsidR="008B55EF" w:rsidRPr="00EB6C59" w14:paraId="34B598AB" w14:textId="77777777" w:rsidTr="002F3C7E">
        <w:trPr>
          <w:trHeight w:val="399"/>
        </w:trPr>
        <w:tc>
          <w:tcPr>
            <w:tcW w:w="822" w:type="dxa"/>
            <w:shd w:val="clear" w:color="auto" w:fill="auto"/>
          </w:tcPr>
          <w:p w14:paraId="6E3215C9" w14:textId="6DDFE2E2" w:rsidR="008B55EF" w:rsidRPr="008B55EF" w:rsidRDefault="008B55EF" w:rsidP="00EB6C59">
            <w:pPr>
              <w:spacing w:line="360" w:lineRule="auto"/>
              <w:jc w:val="center"/>
              <w:rPr>
                <w:rFonts w:cs="Times New Roman"/>
                <w:b/>
                <w:bCs/>
                <w:szCs w:val="36"/>
              </w:rPr>
            </w:pPr>
            <w:r>
              <w:rPr>
                <w:rFonts w:cs="Times New Roman"/>
                <w:b/>
                <w:bCs/>
                <w:szCs w:val="36"/>
              </w:rPr>
              <w:t>13</w:t>
            </w:r>
          </w:p>
        </w:tc>
        <w:tc>
          <w:tcPr>
            <w:tcW w:w="2536" w:type="dxa"/>
          </w:tcPr>
          <w:p w14:paraId="127AAC4B" w14:textId="4749B038" w:rsidR="008B55EF" w:rsidRPr="008B55EF" w:rsidRDefault="008B55EF" w:rsidP="00EB6C59">
            <w:pPr>
              <w:spacing w:line="360" w:lineRule="auto"/>
              <w:jc w:val="center"/>
              <w:rPr>
                <w:rFonts w:cs="Times New Roman"/>
                <w:b/>
                <w:bCs/>
                <w:szCs w:val="36"/>
              </w:rPr>
            </w:pPr>
            <w:r>
              <w:rPr>
                <w:rFonts w:cs="Times New Roman"/>
                <w:b/>
                <w:bCs/>
                <w:szCs w:val="36"/>
              </w:rPr>
              <w:t>Figure 5.9</w:t>
            </w:r>
          </w:p>
        </w:tc>
        <w:tc>
          <w:tcPr>
            <w:tcW w:w="3433" w:type="dxa"/>
            <w:shd w:val="clear" w:color="auto" w:fill="auto"/>
          </w:tcPr>
          <w:p w14:paraId="07307EDC" w14:textId="15304235" w:rsidR="008B55EF" w:rsidRPr="00A95634" w:rsidRDefault="00666FD2" w:rsidP="00EB6C59">
            <w:pPr>
              <w:spacing w:line="360" w:lineRule="auto"/>
              <w:jc w:val="center"/>
              <w:rPr>
                <w:rFonts w:cs="Times New Roman"/>
                <w:bCs/>
                <w:szCs w:val="36"/>
              </w:rPr>
            </w:pPr>
            <w:r w:rsidRPr="00A95634">
              <w:rPr>
                <w:rFonts w:cs="Times New Roman"/>
                <w:bCs/>
                <w:szCs w:val="36"/>
              </w:rPr>
              <w:t>Admin login page</w:t>
            </w:r>
          </w:p>
        </w:tc>
        <w:tc>
          <w:tcPr>
            <w:tcW w:w="1492" w:type="dxa"/>
            <w:shd w:val="clear" w:color="auto" w:fill="auto"/>
          </w:tcPr>
          <w:p w14:paraId="6A7F6794" w14:textId="74458A3E" w:rsidR="008B55EF" w:rsidRPr="008B55EF" w:rsidRDefault="007A2D1F" w:rsidP="00EB6C59">
            <w:pPr>
              <w:spacing w:line="360" w:lineRule="auto"/>
              <w:jc w:val="center"/>
              <w:rPr>
                <w:rFonts w:cs="Times New Roman"/>
                <w:b/>
                <w:bCs/>
                <w:szCs w:val="36"/>
              </w:rPr>
            </w:pPr>
            <w:r>
              <w:rPr>
                <w:rFonts w:cs="Times New Roman"/>
                <w:b/>
                <w:bCs/>
                <w:szCs w:val="36"/>
              </w:rPr>
              <w:t>19</w:t>
            </w:r>
          </w:p>
        </w:tc>
      </w:tr>
      <w:tr w:rsidR="008B55EF" w:rsidRPr="00EB6C59" w14:paraId="54C7A6F9" w14:textId="77777777" w:rsidTr="002F3C7E">
        <w:trPr>
          <w:trHeight w:val="399"/>
        </w:trPr>
        <w:tc>
          <w:tcPr>
            <w:tcW w:w="822" w:type="dxa"/>
            <w:shd w:val="clear" w:color="auto" w:fill="auto"/>
          </w:tcPr>
          <w:p w14:paraId="35AEB449" w14:textId="1EC469DA" w:rsidR="008B55EF" w:rsidRPr="008B55EF" w:rsidRDefault="008B55EF" w:rsidP="00EB6C59">
            <w:pPr>
              <w:spacing w:line="360" w:lineRule="auto"/>
              <w:jc w:val="center"/>
              <w:rPr>
                <w:rFonts w:cs="Times New Roman"/>
                <w:b/>
                <w:bCs/>
                <w:szCs w:val="36"/>
              </w:rPr>
            </w:pPr>
            <w:r>
              <w:rPr>
                <w:rFonts w:cs="Times New Roman"/>
                <w:b/>
                <w:bCs/>
                <w:szCs w:val="36"/>
              </w:rPr>
              <w:t>14</w:t>
            </w:r>
          </w:p>
        </w:tc>
        <w:tc>
          <w:tcPr>
            <w:tcW w:w="2536" w:type="dxa"/>
          </w:tcPr>
          <w:p w14:paraId="0A471809" w14:textId="70FA23C4" w:rsidR="008B55EF" w:rsidRPr="008B55EF" w:rsidRDefault="008B55EF" w:rsidP="00EB6C59">
            <w:pPr>
              <w:spacing w:line="360" w:lineRule="auto"/>
              <w:jc w:val="center"/>
              <w:rPr>
                <w:rFonts w:cs="Times New Roman"/>
                <w:b/>
                <w:bCs/>
                <w:szCs w:val="36"/>
              </w:rPr>
            </w:pPr>
            <w:r>
              <w:rPr>
                <w:rFonts w:cs="Times New Roman"/>
                <w:b/>
                <w:bCs/>
                <w:szCs w:val="36"/>
              </w:rPr>
              <w:t>Figure 5.10</w:t>
            </w:r>
          </w:p>
        </w:tc>
        <w:tc>
          <w:tcPr>
            <w:tcW w:w="3433" w:type="dxa"/>
            <w:shd w:val="clear" w:color="auto" w:fill="auto"/>
          </w:tcPr>
          <w:p w14:paraId="6471B7A2" w14:textId="07D72C5D" w:rsidR="008B55EF" w:rsidRPr="00A95634" w:rsidRDefault="00666FD2" w:rsidP="00EB6C59">
            <w:pPr>
              <w:spacing w:line="360" w:lineRule="auto"/>
              <w:jc w:val="center"/>
              <w:rPr>
                <w:rFonts w:cs="Times New Roman"/>
                <w:bCs/>
                <w:szCs w:val="36"/>
              </w:rPr>
            </w:pPr>
            <w:r w:rsidRPr="00A95634">
              <w:rPr>
                <w:rFonts w:cs="Times New Roman"/>
                <w:bCs/>
                <w:szCs w:val="36"/>
              </w:rPr>
              <w:t>Admin dashboard page</w:t>
            </w:r>
          </w:p>
        </w:tc>
        <w:tc>
          <w:tcPr>
            <w:tcW w:w="1492" w:type="dxa"/>
            <w:shd w:val="clear" w:color="auto" w:fill="auto"/>
          </w:tcPr>
          <w:p w14:paraId="799E9BB0" w14:textId="24E28C8F" w:rsidR="008B55EF" w:rsidRPr="008B55EF" w:rsidRDefault="007A2D1F" w:rsidP="00EB6C59">
            <w:pPr>
              <w:spacing w:line="360" w:lineRule="auto"/>
              <w:jc w:val="center"/>
              <w:rPr>
                <w:rFonts w:cs="Times New Roman"/>
                <w:b/>
                <w:bCs/>
                <w:szCs w:val="36"/>
              </w:rPr>
            </w:pPr>
            <w:r>
              <w:rPr>
                <w:rFonts w:cs="Times New Roman"/>
                <w:b/>
                <w:bCs/>
                <w:szCs w:val="36"/>
              </w:rPr>
              <w:t>19</w:t>
            </w:r>
          </w:p>
        </w:tc>
      </w:tr>
      <w:tr w:rsidR="008B55EF" w:rsidRPr="00EB6C59" w14:paraId="6706BB44" w14:textId="77777777" w:rsidTr="002F3C7E">
        <w:trPr>
          <w:trHeight w:val="399"/>
        </w:trPr>
        <w:tc>
          <w:tcPr>
            <w:tcW w:w="822" w:type="dxa"/>
            <w:shd w:val="clear" w:color="auto" w:fill="auto"/>
          </w:tcPr>
          <w:p w14:paraId="0A5D7800" w14:textId="701DA10A" w:rsidR="008B55EF" w:rsidRPr="008B55EF" w:rsidRDefault="008B55EF" w:rsidP="00EB6C59">
            <w:pPr>
              <w:spacing w:line="360" w:lineRule="auto"/>
              <w:jc w:val="center"/>
              <w:rPr>
                <w:rFonts w:cs="Times New Roman"/>
                <w:b/>
                <w:bCs/>
                <w:szCs w:val="36"/>
              </w:rPr>
            </w:pPr>
            <w:r>
              <w:rPr>
                <w:rFonts w:cs="Times New Roman"/>
                <w:b/>
                <w:bCs/>
                <w:szCs w:val="36"/>
              </w:rPr>
              <w:t>15</w:t>
            </w:r>
          </w:p>
        </w:tc>
        <w:tc>
          <w:tcPr>
            <w:tcW w:w="2536" w:type="dxa"/>
          </w:tcPr>
          <w:p w14:paraId="3ED14DCD" w14:textId="473B04B9" w:rsidR="008B55EF" w:rsidRPr="008B55EF" w:rsidRDefault="008B55EF" w:rsidP="00EB6C59">
            <w:pPr>
              <w:spacing w:line="360" w:lineRule="auto"/>
              <w:jc w:val="center"/>
              <w:rPr>
                <w:rFonts w:cs="Times New Roman"/>
                <w:b/>
                <w:bCs/>
                <w:szCs w:val="36"/>
              </w:rPr>
            </w:pPr>
            <w:r>
              <w:rPr>
                <w:rFonts w:cs="Times New Roman"/>
                <w:b/>
                <w:bCs/>
                <w:szCs w:val="36"/>
              </w:rPr>
              <w:t>Figure 5.11</w:t>
            </w:r>
          </w:p>
        </w:tc>
        <w:tc>
          <w:tcPr>
            <w:tcW w:w="3433" w:type="dxa"/>
            <w:shd w:val="clear" w:color="auto" w:fill="auto"/>
          </w:tcPr>
          <w:p w14:paraId="7EA274FB" w14:textId="362ED8BA" w:rsidR="008B55EF" w:rsidRPr="00A95634" w:rsidRDefault="00666FD2" w:rsidP="00EB6C59">
            <w:pPr>
              <w:spacing w:line="360" w:lineRule="auto"/>
              <w:jc w:val="center"/>
              <w:rPr>
                <w:rFonts w:cs="Times New Roman"/>
                <w:bCs/>
                <w:szCs w:val="36"/>
              </w:rPr>
            </w:pPr>
            <w:r w:rsidRPr="00A95634">
              <w:rPr>
                <w:rFonts w:cs="Times New Roman"/>
                <w:bCs/>
                <w:szCs w:val="36"/>
              </w:rPr>
              <w:t>user manage page</w:t>
            </w:r>
          </w:p>
        </w:tc>
        <w:tc>
          <w:tcPr>
            <w:tcW w:w="1492" w:type="dxa"/>
            <w:shd w:val="clear" w:color="auto" w:fill="auto"/>
          </w:tcPr>
          <w:p w14:paraId="396EB446" w14:textId="0DD58AE0" w:rsidR="008B55EF" w:rsidRPr="008B55EF" w:rsidRDefault="007A2D1F" w:rsidP="00EB6C59">
            <w:pPr>
              <w:spacing w:line="360" w:lineRule="auto"/>
              <w:jc w:val="center"/>
              <w:rPr>
                <w:rFonts w:cs="Times New Roman"/>
                <w:b/>
                <w:bCs/>
                <w:szCs w:val="36"/>
              </w:rPr>
            </w:pPr>
            <w:r>
              <w:rPr>
                <w:rFonts w:cs="Times New Roman"/>
                <w:b/>
                <w:bCs/>
                <w:szCs w:val="36"/>
              </w:rPr>
              <w:t>20</w:t>
            </w:r>
          </w:p>
        </w:tc>
      </w:tr>
      <w:tr w:rsidR="008B55EF" w:rsidRPr="00EB6C59" w14:paraId="26CA33DF" w14:textId="77777777" w:rsidTr="002F3C7E">
        <w:trPr>
          <w:trHeight w:val="399"/>
        </w:trPr>
        <w:tc>
          <w:tcPr>
            <w:tcW w:w="822" w:type="dxa"/>
            <w:shd w:val="clear" w:color="auto" w:fill="auto"/>
          </w:tcPr>
          <w:p w14:paraId="63783EF8" w14:textId="560E0D0E" w:rsidR="008B55EF" w:rsidRDefault="008B55EF" w:rsidP="00EB6C59">
            <w:pPr>
              <w:spacing w:line="360" w:lineRule="auto"/>
              <w:jc w:val="center"/>
              <w:rPr>
                <w:rFonts w:cs="Times New Roman"/>
                <w:b/>
                <w:bCs/>
                <w:szCs w:val="36"/>
              </w:rPr>
            </w:pPr>
            <w:r>
              <w:rPr>
                <w:rFonts w:cs="Times New Roman"/>
                <w:b/>
                <w:bCs/>
                <w:szCs w:val="36"/>
              </w:rPr>
              <w:t>16</w:t>
            </w:r>
          </w:p>
        </w:tc>
        <w:tc>
          <w:tcPr>
            <w:tcW w:w="2536" w:type="dxa"/>
          </w:tcPr>
          <w:p w14:paraId="17148F55" w14:textId="3E31040D" w:rsidR="008B55EF" w:rsidRPr="008B55EF" w:rsidRDefault="008B55EF" w:rsidP="00EB6C59">
            <w:pPr>
              <w:spacing w:line="360" w:lineRule="auto"/>
              <w:jc w:val="center"/>
              <w:rPr>
                <w:rFonts w:cs="Times New Roman"/>
                <w:b/>
                <w:bCs/>
                <w:szCs w:val="36"/>
              </w:rPr>
            </w:pPr>
            <w:r>
              <w:rPr>
                <w:rFonts w:cs="Times New Roman"/>
                <w:b/>
                <w:bCs/>
                <w:szCs w:val="36"/>
              </w:rPr>
              <w:t>Figure 5.12</w:t>
            </w:r>
          </w:p>
        </w:tc>
        <w:tc>
          <w:tcPr>
            <w:tcW w:w="3433" w:type="dxa"/>
            <w:shd w:val="clear" w:color="auto" w:fill="auto"/>
          </w:tcPr>
          <w:p w14:paraId="0ACB5E30" w14:textId="5446566D" w:rsidR="008B55EF" w:rsidRPr="00A95634" w:rsidRDefault="00666FD2" w:rsidP="00EB6C59">
            <w:pPr>
              <w:spacing w:line="360" w:lineRule="auto"/>
              <w:jc w:val="center"/>
              <w:rPr>
                <w:rFonts w:cs="Times New Roman"/>
                <w:bCs/>
                <w:szCs w:val="36"/>
              </w:rPr>
            </w:pPr>
            <w:r w:rsidRPr="00A95634">
              <w:rPr>
                <w:rFonts w:cs="Times New Roman"/>
                <w:bCs/>
                <w:szCs w:val="36"/>
              </w:rPr>
              <w:t>course update page</w:t>
            </w:r>
          </w:p>
        </w:tc>
        <w:tc>
          <w:tcPr>
            <w:tcW w:w="1492" w:type="dxa"/>
            <w:shd w:val="clear" w:color="auto" w:fill="auto"/>
          </w:tcPr>
          <w:p w14:paraId="36E914A8" w14:textId="1F85B6E1" w:rsidR="008B55EF" w:rsidRPr="008B55EF" w:rsidRDefault="007A2D1F" w:rsidP="00EB6C59">
            <w:pPr>
              <w:spacing w:line="360" w:lineRule="auto"/>
              <w:jc w:val="center"/>
              <w:rPr>
                <w:rFonts w:cs="Times New Roman"/>
                <w:b/>
                <w:bCs/>
                <w:szCs w:val="36"/>
              </w:rPr>
            </w:pPr>
            <w:r>
              <w:rPr>
                <w:rFonts w:cs="Times New Roman"/>
                <w:b/>
                <w:bCs/>
                <w:szCs w:val="36"/>
              </w:rPr>
              <w:t>21</w:t>
            </w:r>
          </w:p>
        </w:tc>
      </w:tr>
      <w:tr w:rsidR="008B55EF" w:rsidRPr="00EB6C59" w14:paraId="058ECD2E" w14:textId="77777777" w:rsidTr="002F3C7E">
        <w:trPr>
          <w:trHeight w:val="399"/>
        </w:trPr>
        <w:tc>
          <w:tcPr>
            <w:tcW w:w="822" w:type="dxa"/>
            <w:shd w:val="clear" w:color="auto" w:fill="auto"/>
          </w:tcPr>
          <w:p w14:paraId="3634A663" w14:textId="4C6A866A" w:rsidR="008B55EF" w:rsidRDefault="008B55EF" w:rsidP="00EB6C59">
            <w:pPr>
              <w:spacing w:line="360" w:lineRule="auto"/>
              <w:jc w:val="center"/>
              <w:rPr>
                <w:rFonts w:cs="Times New Roman"/>
                <w:b/>
                <w:bCs/>
                <w:szCs w:val="36"/>
              </w:rPr>
            </w:pPr>
            <w:r>
              <w:rPr>
                <w:rFonts w:cs="Times New Roman"/>
                <w:b/>
                <w:bCs/>
                <w:szCs w:val="36"/>
              </w:rPr>
              <w:t>17</w:t>
            </w:r>
          </w:p>
        </w:tc>
        <w:tc>
          <w:tcPr>
            <w:tcW w:w="2536" w:type="dxa"/>
          </w:tcPr>
          <w:p w14:paraId="1CDFFC88" w14:textId="79752E33" w:rsidR="008B55EF" w:rsidRPr="008B55EF" w:rsidRDefault="008B55EF" w:rsidP="00EB6C59">
            <w:pPr>
              <w:spacing w:line="360" w:lineRule="auto"/>
              <w:jc w:val="center"/>
              <w:rPr>
                <w:rFonts w:cs="Times New Roman"/>
                <w:b/>
                <w:bCs/>
                <w:szCs w:val="36"/>
              </w:rPr>
            </w:pPr>
            <w:r>
              <w:rPr>
                <w:rFonts w:cs="Times New Roman"/>
                <w:b/>
                <w:bCs/>
                <w:szCs w:val="36"/>
              </w:rPr>
              <w:t>Figure 5.13</w:t>
            </w:r>
          </w:p>
        </w:tc>
        <w:tc>
          <w:tcPr>
            <w:tcW w:w="3433" w:type="dxa"/>
            <w:shd w:val="clear" w:color="auto" w:fill="auto"/>
          </w:tcPr>
          <w:p w14:paraId="57E7BBB5" w14:textId="54778A64" w:rsidR="008B55EF" w:rsidRPr="00A95634" w:rsidRDefault="00666FD2" w:rsidP="00EB6C59">
            <w:pPr>
              <w:spacing w:line="360" w:lineRule="auto"/>
              <w:jc w:val="center"/>
              <w:rPr>
                <w:rFonts w:cs="Times New Roman"/>
                <w:bCs/>
                <w:szCs w:val="36"/>
              </w:rPr>
            </w:pPr>
            <w:r w:rsidRPr="00A95634">
              <w:rPr>
                <w:rFonts w:cs="Times New Roman"/>
                <w:bCs/>
                <w:szCs w:val="36"/>
              </w:rPr>
              <w:t>course remove page</w:t>
            </w:r>
          </w:p>
        </w:tc>
        <w:tc>
          <w:tcPr>
            <w:tcW w:w="1492" w:type="dxa"/>
            <w:shd w:val="clear" w:color="auto" w:fill="auto"/>
          </w:tcPr>
          <w:p w14:paraId="7018E179" w14:textId="4A524550" w:rsidR="008B55EF" w:rsidRPr="008B55EF" w:rsidRDefault="007A2D1F" w:rsidP="00EB6C59">
            <w:pPr>
              <w:spacing w:line="360" w:lineRule="auto"/>
              <w:jc w:val="center"/>
              <w:rPr>
                <w:rFonts w:cs="Times New Roman"/>
                <w:b/>
                <w:bCs/>
                <w:szCs w:val="36"/>
              </w:rPr>
            </w:pPr>
            <w:r>
              <w:rPr>
                <w:rFonts w:cs="Times New Roman"/>
                <w:b/>
                <w:bCs/>
                <w:szCs w:val="36"/>
              </w:rPr>
              <w:t>22</w:t>
            </w:r>
          </w:p>
        </w:tc>
      </w:tr>
      <w:tr w:rsidR="008B55EF" w:rsidRPr="00EB6C59" w14:paraId="2C22C7C9" w14:textId="77777777" w:rsidTr="002F3C7E">
        <w:trPr>
          <w:trHeight w:val="399"/>
        </w:trPr>
        <w:tc>
          <w:tcPr>
            <w:tcW w:w="822" w:type="dxa"/>
            <w:shd w:val="clear" w:color="auto" w:fill="auto"/>
          </w:tcPr>
          <w:p w14:paraId="526218AE" w14:textId="5765659B" w:rsidR="008B55EF" w:rsidRDefault="008B55EF" w:rsidP="00EB6C59">
            <w:pPr>
              <w:spacing w:line="360" w:lineRule="auto"/>
              <w:jc w:val="center"/>
              <w:rPr>
                <w:rFonts w:cs="Times New Roman"/>
                <w:b/>
                <w:bCs/>
                <w:szCs w:val="36"/>
              </w:rPr>
            </w:pPr>
            <w:r>
              <w:rPr>
                <w:rFonts w:cs="Times New Roman"/>
                <w:b/>
                <w:bCs/>
                <w:szCs w:val="36"/>
              </w:rPr>
              <w:t>18</w:t>
            </w:r>
          </w:p>
        </w:tc>
        <w:tc>
          <w:tcPr>
            <w:tcW w:w="2536" w:type="dxa"/>
          </w:tcPr>
          <w:p w14:paraId="1859A32E" w14:textId="1F7A65AC" w:rsidR="008B55EF" w:rsidRPr="008B55EF" w:rsidRDefault="008B55EF" w:rsidP="00EB6C59">
            <w:pPr>
              <w:spacing w:line="360" w:lineRule="auto"/>
              <w:jc w:val="center"/>
              <w:rPr>
                <w:rFonts w:cs="Times New Roman"/>
                <w:b/>
                <w:bCs/>
                <w:szCs w:val="36"/>
              </w:rPr>
            </w:pPr>
            <w:r>
              <w:rPr>
                <w:rFonts w:cs="Times New Roman"/>
                <w:b/>
                <w:bCs/>
                <w:szCs w:val="36"/>
              </w:rPr>
              <w:t>Figure 5.14</w:t>
            </w:r>
          </w:p>
        </w:tc>
        <w:tc>
          <w:tcPr>
            <w:tcW w:w="3433" w:type="dxa"/>
            <w:shd w:val="clear" w:color="auto" w:fill="auto"/>
          </w:tcPr>
          <w:p w14:paraId="41D5D8A1" w14:textId="5046EB7A" w:rsidR="008B55EF" w:rsidRPr="00A95634" w:rsidRDefault="00666FD2" w:rsidP="00EB6C59">
            <w:pPr>
              <w:spacing w:line="360" w:lineRule="auto"/>
              <w:jc w:val="center"/>
              <w:rPr>
                <w:rFonts w:cs="Times New Roman"/>
                <w:bCs/>
                <w:szCs w:val="36"/>
              </w:rPr>
            </w:pPr>
            <w:r w:rsidRPr="00A95634">
              <w:rPr>
                <w:rFonts w:cs="Times New Roman"/>
                <w:bCs/>
                <w:szCs w:val="36"/>
              </w:rPr>
              <w:t>course entry page</w:t>
            </w:r>
          </w:p>
        </w:tc>
        <w:tc>
          <w:tcPr>
            <w:tcW w:w="1492" w:type="dxa"/>
            <w:shd w:val="clear" w:color="auto" w:fill="auto"/>
          </w:tcPr>
          <w:p w14:paraId="43E465D0" w14:textId="0987A538" w:rsidR="008B55EF" w:rsidRPr="008B55EF" w:rsidRDefault="007A2D1F" w:rsidP="00EB6C59">
            <w:pPr>
              <w:spacing w:line="360" w:lineRule="auto"/>
              <w:jc w:val="center"/>
              <w:rPr>
                <w:rFonts w:cs="Times New Roman"/>
                <w:b/>
                <w:bCs/>
                <w:szCs w:val="36"/>
              </w:rPr>
            </w:pPr>
            <w:r>
              <w:rPr>
                <w:rFonts w:cs="Times New Roman"/>
                <w:b/>
                <w:bCs/>
                <w:szCs w:val="36"/>
              </w:rPr>
              <w:t>23</w:t>
            </w:r>
          </w:p>
        </w:tc>
      </w:tr>
      <w:tr w:rsidR="008B55EF" w:rsidRPr="00EB6C59" w14:paraId="752118BA" w14:textId="77777777" w:rsidTr="002F3C7E">
        <w:trPr>
          <w:trHeight w:val="399"/>
        </w:trPr>
        <w:tc>
          <w:tcPr>
            <w:tcW w:w="822" w:type="dxa"/>
            <w:shd w:val="clear" w:color="auto" w:fill="auto"/>
          </w:tcPr>
          <w:p w14:paraId="4D574116" w14:textId="29417E3C" w:rsidR="008B55EF" w:rsidRDefault="008B55EF" w:rsidP="00EB6C59">
            <w:pPr>
              <w:spacing w:line="360" w:lineRule="auto"/>
              <w:jc w:val="center"/>
              <w:rPr>
                <w:rFonts w:cs="Times New Roman"/>
                <w:b/>
                <w:bCs/>
                <w:szCs w:val="36"/>
              </w:rPr>
            </w:pPr>
            <w:r>
              <w:rPr>
                <w:rFonts w:cs="Times New Roman"/>
                <w:b/>
                <w:bCs/>
                <w:szCs w:val="36"/>
              </w:rPr>
              <w:t>19</w:t>
            </w:r>
          </w:p>
        </w:tc>
        <w:tc>
          <w:tcPr>
            <w:tcW w:w="2536" w:type="dxa"/>
          </w:tcPr>
          <w:p w14:paraId="2768C561" w14:textId="359B36CD" w:rsidR="008B55EF" w:rsidRPr="008B55EF" w:rsidRDefault="008B55EF" w:rsidP="00EB6C59">
            <w:pPr>
              <w:spacing w:line="360" w:lineRule="auto"/>
              <w:jc w:val="center"/>
              <w:rPr>
                <w:rFonts w:cs="Times New Roman"/>
                <w:b/>
                <w:bCs/>
                <w:szCs w:val="36"/>
              </w:rPr>
            </w:pPr>
            <w:r>
              <w:rPr>
                <w:rFonts w:cs="Times New Roman"/>
                <w:b/>
                <w:bCs/>
                <w:szCs w:val="36"/>
              </w:rPr>
              <w:t>Figure 5.15</w:t>
            </w:r>
          </w:p>
        </w:tc>
        <w:tc>
          <w:tcPr>
            <w:tcW w:w="3433" w:type="dxa"/>
            <w:shd w:val="clear" w:color="auto" w:fill="auto"/>
          </w:tcPr>
          <w:p w14:paraId="7968F2A7" w14:textId="017BC33D" w:rsidR="008B55EF" w:rsidRPr="00A95634" w:rsidRDefault="00666FD2" w:rsidP="00EB6C59">
            <w:pPr>
              <w:spacing w:line="360" w:lineRule="auto"/>
              <w:jc w:val="center"/>
              <w:rPr>
                <w:rFonts w:cs="Times New Roman"/>
                <w:bCs/>
                <w:szCs w:val="36"/>
              </w:rPr>
            </w:pPr>
            <w:r w:rsidRPr="00A95634">
              <w:rPr>
                <w:rFonts w:cs="Times New Roman"/>
                <w:bCs/>
                <w:szCs w:val="36"/>
              </w:rPr>
              <w:t>feedback page for admin</w:t>
            </w:r>
          </w:p>
        </w:tc>
        <w:tc>
          <w:tcPr>
            <w:tcW w:w="1492" w:type="dxa"/>
            <w:shd w:val="clear" w:color="auto" w:fill="auto"/>
          </w:tcPr>
          <w:p w14:paraId="4A31D765" w14:textId="4DF03934" w:rsidR="008B55EF" w:rsidRPr="008B55EF" w:rsidRDefault="007A2D1F" w:rsidP="00EB6C59">
            <w:pPr>
              <w:spacing w:line="360" w:lineRule="auto"/>
              <w:jc w:val="center"/>
              <w:rPr>
                <w:rFonts w:cs="Times New Roman"/>
                <w:b/>
                <w:bCs/>
                <w:szCs w:val="36"/>
              </w:rPr>
            </w:pPr>
            <w:r>
              <w:rPr>
                <w:rFonts w:cs="Times New Roman"/>
                <w:b/>
                <w:bCs/>
                <w:szCs w:val="36"/>
              </w:rPr>
              <w:t>24</w:t>
            </w:r>
          </w:p>
        </w:tc>
      </w:tr>
    </w:tbl>
    <w:p w14:paraId="1D788ED7" w14:textId="77777777" w:rsidR="00C2505D" w:rsidRDefault="00C2505D" w:rsidP="00C2505D">
      <w:pPr>
        <w:spacing w:line="360" w:lineRule="auto"/>
        <w:jc w:val="center"/>
        <w:rPr>
          <w:rFonts w:cs="Times New Roman"/>
          <w:b/>
          <w:bCs/>
          <w:sz w:val="36"/>
          <w:szCs w:val="36"/>
        </w:rPr>
      </w:pPr>
    </w:p>
    <w:p w14:paraId="621D8FB7" w14:textId="31196B10" w:rsidR="00C2505D" w:rsidRDefault="00C2505D" w:rsidP="001C1FC9">
      <w:pPr>
        <w:spacing w:line="360" w:lineRule="auto"/>
        <w:jc w:val="center"/>
        <w:rPr>
          <w:rFonts w:cs="Times New Roman"/>
          <w:b/>
          <w:bCs/>
          <w:sz w:val="36"/>
          <w:szCs w:val="36"/>
        </w:rPr>
      </w:pPr>
    </w:p>
    <w:p w14:paraId="372D14B0" w14:textId="577F6F8A" w:rsidR="00E50CB6" w:rsidRDefault="00E50CB6" w:rsidP="001C1FC9">
      <w:pPr>
        <w:spacing w:line="360" w:lineRule="auto"/>
        <w:jc w:val="center"/>
        <w:rPr>
          <w:rFonts w:cs="Times New Roman"/>
          <w:b/>
          <w:bCs/>
          <w:sz w:val="36"/>
          <w:szCs w:val="36"/>
        </w:rPr>
      </w:pPr>
    </w:p>
    <w:p w14:paraId="4EE6E589" w14:textId="0B00A1E6" w:rsidR="00E50CB6" w:rsidRDefault="00E50CB6" w:rsidP="001C1FC9">
      <w:pPr>
        <w:spacing w:line="360" w:lineRule="auto"/>
        <w:jc w:val="center"/>
        <w:rPr>
          <w:rFonts w:cs="Times New Roman"/>
          <w:b/>
          <w:bCs/>
          <w:sz w:val="36"/>
          <w:szCs w:val="36"/>
        </w:rPr>
      </w:pPr>
    </w:p>
    <w:p w14:paraId="3F843B0D" w14:textId="00703A8F" w:rsidR="008B55EF" w:rsidRPr="006C0C35" w:rsidRDefault="006C0C35" w:rsidP="006C0C35">
      <w:pPr>
        <w:spacing w:line="360" w:lineRule="auto"/>
        <w:jc w:val="center"/>
        <w:rPr>
          <w:rFonts w:cs="Times New Roman"/>
          <w:sz w:val="28"/>
          <w:szCs w:val="32"/>
        </w:rPr>
      </w:pPr>
      <w:r w:rsidRPr="006C0C35">
        <w:rPr>
          <w:rFonts w:cs="Times New Roman"/>
          <w:sz w:val="28"/>
          <w:szCs w:val="32"/>
        </w:rPr>
        <w:t>ix</w:t>
      </w:r>
    </w:p>
    <w:p w14:paraId="755AB642" w14:textId="22A8C46C" w:rsidR="0023118B" w:rsidRPr="002F3C7E" w:rsidRDefault="002F3C7E" w:rsidP="002F3C7E">
      <w:pPr>
        <w:spacing w:line="360" w:lineRule="auto"/>
        <w:jc w:val="center"/>
        <w:rPr>
          <w:rFonts w:cs="Times New Roman"/>
          <w:b/>
          <w:sz w:val="32"/>
          <w:szCs w:val="32"/>
        </w:rPr>
      </w:pPr>
      <w:r w:rsidRPr="002F3C7E">
        <w:rPr>
          <w:rFonts w:cs="Times New Roman"/>
          <w:b/>
          <w:sz w:val="32"/>
          <w:szCs w:val="32"/>
        </w:rPr>
        <w:lastRenderedPageBreak/>
        <w:t>ABSTRACT</w:t>
      </w:r>
    </w:p>
    <w:p w14:paraId="316B2CAA" w14:textId="77777777" w:rsidR="008E044C" w:rsidRDefault="008E044C" w:rsidP="008E044C">
      <w:pPr>
        <w:spacing w:before="35" w:line="360" w:lineRule="auto"/>
        <w:ind w:right="269"/>
        <w:jc w:val="both"/>
        <w:rPr>
          <w:rFonts w:cs="Times New Roman"/>
          <w:b/>
          <w:bCs/>
          <w:color w:val="FF0000"/>
          <w:sz w:val="36"/>
          <w:szCs w:val="36"/>
        </w:rPr>
      </w:pPr>
    </w:p>
    <w:p w14:paraId="6B72E117" w14:textId="3CE45E19" w:rsidR="008030AC" w:rsidRDefault="008E044C" w:rsidP="008030AC">
      <w:pPr>
        <w:spacing w:before="35" w:line="360" w:lineRule="auto"/>
        <w:ind w:right="27"/>
        <w:jc w:val="both"/>
        <w:rPr>
          <w:rFonts w:cs="Times New Roman"/>
          <w:color w:val="000000" w:themeColor="text1"/>
        </w:rPr>
      </w:pPr>
      <w:r w:rsidRPr="008E044C">
        <w:rPr>
          <w:rFonts w:cs="Times New Roman"/>
          <w:b/>
          <w:color w:val="000000" w:themeColor="text1"/>
        </w:rPr>
        <w:t>“Course Guidance System”</w:t>
      </w:r>
      <w:r w:rsidRPr="008E044C">
        <w:rPr>
          <w:rFonts w:cs="Times New Roman"/>
          <w:color w:val="000000" w:themeColor="text1"/>
        </w:rPr>
        <w:t xml:space="preserve"> is a web-based system. The main aim of the project is to guide students for the best career and courses. The system will help to explore different career and different courses. In the present time, there are many students who belong to very backward area, who don’t have any mentor or guide and don’t know what to study after 10th, 12th or Graduation. Many students take wrong courses, because lack of knowledge and they regret in future. This system will help everyone to choose a best course for their career.</w:t>
      </w:r>
    </w:p>
    <w:p w14:paraId="5BDC65BA" w14:textId="12413AA1" w:rsidR="008E044C" w:rsidRPr="008E044C" w:rsidRDefault="00CF6433" w:rsidP="008030AC">
      <w:pPr>
        <w:spacing w:before="35" w:line="360" w:lineRule="auto"/>
        <w:ind w:right="27" w:firstLine="1440"/>
        <w:jc w:val="both"/>
        <w:rPr>
          <w:rFonts w:cs="Times New Roman"/>
          <w:color w:val="000000" w:themeColor="text1"/>
        </w:rPr>
      </w:pPr>
      <w:r>
        <w:rPr>
          <w:color w:val="000000" w:themeColor="text1"/>
        </w:rPr>
        <w:t xml:space="preserve">This system </w:t>
      </w:r>
      <w:r w:rsidRPr="008E044C">
        <w:rPr>
          <w:color w:val="000000" w:themeColor="text1"/>
        </w:rPr>
        <w:t>will</w:t>
      </w:r>
      <w:r w:rsidR="008E044C" w:rsidRPr="008E044C">
        <w:rPr>
          <w:rFonts w:cs="Times New Roman"/>
          <w:color w:val="000000" w:themeColor="text1"/>
        </w:rPr>
        <w:t xml:space="preserve"> guide students for </w:t>
      </w:r>
      <w:r>
        <w:rPr>
          <w:color w:val="000000" w:themeColor="text1"/>
        </w:rPr>
        <w:t xml:space="preserve">their </w:t>
      </w:r>
      <w:r w:rsidR="008E044C" w:rsidRPr="008E044C">
        <w:rPr>
          <w:rFonts w:cs="Times New Roman"/>
          <w:color w:val="000000" w:themeColor="text1"/>
        </w:rPr>
        <w:t>best career option. It will</w:t>
      </w:r>
      <w:r>
        <w:rPr>
          <w:color w:val="000000" w:themeColor="text1"/>
        </w:rPr>
        <w:t xml:space="preserve"> help all the students </w:t>
      </w:r>
      <w:r w:rsidR="008E044C" w:rsidRPr="008E044C">
        <w:rPr>
          <w:rFonts w:cs="Times New Roman"/>
          <w:color w:val="000000" w:themeColor="text1"/>
        </w:rPr>
        <w:t xml:space="preserve">to explore different career and </w:t>
      </w:r>
      <w:r>
        <w:rPr>
          <w:color w:val="000000" w:themeColor="text1"/>
        </w:rPr>
        <w:t xml:space="preserve">courses, also </w:t>
      </w:r>
      <w:r w:rsidR="008E044C" w:rsidRPr="008E044C">
        <w:rPr>
          <w:rFonts w:cs="Times New Roman"/>
          <w:color w:val="000000" w:themeColor="text1"/>
        </w:rPr>
        <w:t xml:space="preserve">It will show all the courses available in India so that students </w:t>
      </w:r>
      <w:r>
        <w:rPr>
          <w:color w:val="000000" w:themeColor="text1"/>
        </w:rPr>
        <w:t xml:space="preserve">can </w:t>
      </w:r>
      <w:r w:rsidR="008E044C" w:rsidRPr="008E044C">
        <w:rPr>
          <w:rFonts w:cs="Times New Roman"/>
          <w:color w:val="000000" w:themeColor="text1"/>
        </w:rPr>
        <w:t>choose their favourite one.</w:t>
      </w:r>
    </w:p>
    <w:p w14:paraId="33B01247" w14:textId="77777777" w:rsidR="008E044C" w:rsidRPr="008E044C" w:rsidRDefault="008E044C" w:rsidP="008E044C">
      <w:pPr>
        <w:spacing w:before="35" w:line="360" w:lineRule="auto"/>
        <w:ind w:right="269"/>
        <w:jc w:val="both"/>
        <w:rPr>
          <w:rFonts w:cs="Times New Roman"/>
          <w:color w:val="000000" w:themeColor="text1"/>
          <w:sz w:val="28"/>
          <w:szCs w:val="28"/>
        </w:rPr>
      </w:pPr>
    </w:p>
    <w:p w14:paraId="00638653" w14:textId="77777777" w:rsidR="001C2A1E" w:rsidRPr="00A76E87" w:rsidRDefault="001C2A1E" w:rsidP="001C1FC9">
      <w:pPr>
        <w:spacing w:line="360" w:lineRule="auto"/>
        <w:jc w:val="center"/>
        <w:rPr>
          <w:rFonts w:cs="Times New Roman"/>
          <w:b/>
          <w:bCs/>
          <w:sz w:val="36"/>
          <w:szCs w:val="36"/>
        </w:rPr>
      </w:pPr>
    </w:p>
    <w:p w14:paraId="0524C259" w14:textId="77777777" w:rsidR="001C2A1E" w:rsidRPr="00A76E87" w:rsidRDefault="001C2A1E" w:rsidP="001C1FC9">
      <w:pPr>
        <w:spacing w:line="360" w:lineRule="auto"/>
        <w:jc w:val="center"/>
        <w:rPr>
          <w:rFonts w:cs="Times New Roman"/>
          <w:b/>
          <w:bCs/>
          <w:sz w:val="36"/>
          <w:szCs w:val="36"/>
        </w:rPr>
      </w:pPr>
    </w:p>
    <w:p w14:paraId="6E40798B" w14:textId="77777777" w:rsidR="001C2A1E" w:rsidRPr="00A76E87" w:rsidRDefault="001C2A1E" w:rsidP="001C1FC9">
      <w:pPr>
        <w:spacing w:line="360" w:lineRule="auto"/>
        <w:jc w:val="center"/>
        <w:rPr>
          <w:rFonts w:cs="Times New Roman"/>
          <w:b/>
          <w:bCs/>
          <w:sz w:val="36"/>
          <w:szCs w:val="36"/>
        </w:rPr>
      </w:pPr>
    </w:p>
    <w:p w14:paraId="3A83ADF6" w14:textId="77777777" w:rsidR="001C2A1E" w:rsidRPr="00A76E87" w:rsidRDefault="001C2A1E" w:rsidP="001C1FC9">
      <w:pPr>
        <w:spacing w:line="360" w:lineRule="auto"/>
        <w:jc w:val="center"/>
        <w:rPr>
          <w:rFonts w:cs="Times New Roman"/>
          <w:b/>
          <w:bCs/>
          <w:sz w:val="36"/>
          <w:szCs w:val="36"/>
        </w:rPr>
      </w:pPr>
    </w:p>
    <w:p w14:paraId="68B58F9B" w14:textId="77777777" w:rsidR="001C2A1E" w:rsidRPr="00A76E87" w:rsidRDefault="001C2A1E" w:rsidP="001C1FC9">
      <w:pPr>
        <w:spacing w:line="360" w:lineRule="auto"/>
        <w:jc w:val="center"/>
        <w:rPr>
          <w:rFonts w:cs="Times New Roman"/>
          <w:b/>
          <w:bCs/>
          <w:sz w:val="36"/>
          <w:szCs w:val="36"/>
        </w:rPr>
      </w:pPr>
    </w:p>
    <w:p w14:paraId="185313F7" w14:textId="77777777" w:rsidR="001C2A1E" w:rsidRPr="00A76E87" w:rsidRDefault="001C2A1E" w:rsidP="001C1FC9">
      <w:pPr>
        <w:spacing w:line="360" w:lineRule="auto"/>
        <w:jc w:val="center"/>
        <w:rPr>
          <w:rFonts w:cs="Times New Roman"/>
          <w:b/>
          <w:bCs/>
          <w:sz w:val="36"/>
          <w:szCs w:val="36"/>
        </w:rPr>
      </w:pPr>
    </w:p>
    <w:p w14:paraId="4631985D" w14:textId="77777777" w:rsidR="001C2A1E" w:rsidRPr="00A76E87" w:rsidRDefault="001C2A1E" w:rsidP="001C1FC9">
      <w:pPr>
        <w:spacing w:line="360" w:lineRule="auto"/>
        <w:jc w:val="center"/>
        <w:rPr>
          <w:rFonts w:cs="Times New Roman"/>
          <w:b/>
          <w:bCs/>
          <w:sz w:val="36"/>
          <w:szCs w:val="36"/>
        </w:rPr>
      </w:pPr>
    </w:p>
    <w:p w14:paraId="396B7FA1" w14:textId="4264A720" w:rsidR="001C2A1E" w:rsidRPr="00A76E87" w:rsidRDefault="001C2A1E" w:rsidP="002F3C7E">
      <w:pPr>
        <w:spacing w:line="360" w:lineRule="auto"/>
        <w:rPr>
          <w:rFonts w:cs="Times New Roman"/>
          <w:b/>
          <w:bCs/>
          <w:sz w:val="36"/>
          <w:szCs w:val="36"/>
        </w:rPr>
      </w:pPr>
    </w:p>
    <w:p w14:paraId="6C0C0C04" w14:textId="624F9C7D" w:rsidR="001C2A1E" w:rsidRDefault="001C2A1E" w:rsidP="001C1FC9">
      <w:pPr>
        <w:spacing w:line="360" w:lineRule="auto"/>
        <w:jc w:val="center"/>
        <w:rPr>
          <w:rFonts w:cs="Times New Roman"/>
          <w:b/>
          <w:bCs/>
          <w:sz w:val="36"/>
          <w:szCs w:val="36"/>
        </w:rPr>
      </w:pPr>
    </w:p>
    <w:p w14:paraId="23335DE0" w14:textId="04A51486" w:rsidR="00EB6C59" w:rsidRDefault="00EB6C59" w:rsidP="001C1FC9">
      <w:pPr>
        <w:spacing w:line="360" w:lineRule="auto"/>
        <w:jc w:val="center"/>
        <w:rPr>
          <w:rFonts w:cs="Times New Roman"/>
          <w:b/>
          <w:bCs/>
          <w:sz w:val="36"/>
          <w:szCs w:val="36"/>
        </w:rPr>
      </w:pPr>
    </w:p>
    <w:p w14:paraId="4C110A5B" w14:textId="44C72F4F" w:rsidR="00EB6C59" w:rsidRDefault="00EB6C59" w:rsidP="001C1FC9">
      <w:pPr>
        <w:spacing w:line="360" w:lineRule="auto"/>
        <w:jc w:val="center"/>
        <w:rPr>
          <w:rFonts w:cs="Times New Roman"/>
          <w:b/>
          <w:bCs/>
          <w:sz w:val="36"/>
          <w:szCs w:val="36"/>
        </w:rPr>
      </w:pPr>
    </w:p>
    <w:p w14:paraId="2F67FE97" w14:textId="4087328A" w:rsidR="002F3C7E" w:rsidRDefault="002F3C7E" w:rsidP="001C1FC9">
      <w:pPr>
        <w:spacing w:line="360" w:lineRule="auto"/>
        <w:jc w:val="center"/>
        <w:rPr>
          <w:rFonts w:cs="Times New Roman"/>
          <w:b/>
          <w:bCs/>
          <w:sz w:val="36"/>
          <w:szCs w:val="36"/>
        </w:rPr>
      </w:pPr>
    </w:p>
    <w:p w14:paraId="1DAAB439" w14:textId="369AF36D" w:rsidR="008030AC" w:rsidRPr="006C0C35" w:rsidRDefault="006C0C35" w:rsidP="001C1FC9">
      <w:pPr>
        <w:spacing w:line="360" w:lineRule="auto"/>
        <w:jc w:val="center"/>
        <w:rPr>
          <w:rFonts w:cs="Times New Roman"/>
          <w:bCs/>
          <w:sz w:val="28"/>
          <w:szCs w:val="36"/>
        </w:rPr>
      </w:pPr>
      <w:r w:rsidRPr="006C0C35">
        <w:rPr>
          <w:rFonts w:cs="Times New Roman"/>
          <w:bCs/>
          <w:sz w:val="28"/>
          <w:szCs w:val="36"/>
        </w:rPr>
        <w:t>xi</w:t>
      </w:r>
    </w:p>
    <w:p w14:paraId="1EE08274" w14:textId="2ADF5132" w:rsidR="00CD1E77" w:rsidRPr="00CD1E77" w:rsidRDefault="00CD1E77" w:rsidP="00CD1E77">
      <w:pPr>
        <w:pBdr>
          <w:bottom w:val="single" w:sz="12" w:space="1" w:color="auto"/>
        </w:pBdr>
        <w:spacing w:line="360" w:lineRule="auto"/>
        <w:jc w:val="center"/>
        <w:rPr>
          <w:rFonts w:cs="Times New Roman"/>
          <w:b/>
          <w:bCs/>
          <w:sz w:val="32"/>
          <w:szCs w:val="32"/>
        </w:rPr>
      </w:pPr>
      <w:r w:rsidRPr="00CD1E77">
        <w:rPr>
          <w:rFonts w:cs="Times New Roman"/>
          <w:b/>
          <w:bCs/>
          <w:sz w:val="32"/>
          <w:szCs w:val="32"/>
        </w:rPr>
        <w:lastRenderedPageBreak/>
        <w:t>TABLE OF CONTENTS</w:t>
      </w:r>
    </w:p>
    <w:p w14:paraId="6DCFA718" w14:textId="77777777" w:rsidR="00CD1E77" w:rsidRDefault="00CD1E77">
      <w:pPr>
        <w:suppressAutoHyphens w:val="0"/>
        <w:rPr>
          <w:rFonts w:cs="Times New Roman"/>
          <w:b/>
          <w:bCs/>
          <w:sz w:val="36"/>
          <w:szCs w:val="36"/>
        </w:rPr>
      </w:pPr>
    </w:p>
    <w:p w14:paraId="2BB4C0C7" w14:textId="044A5BAE" w:rsidR="00CD1E77" w:rsidRDefault="00CD1E77" w:rsidP="00A95634">
      <w:pPr>
        <w:suppressAutoHyphens w:val="0"/>
        <w:spacing w:line="360" w:lineRule="auto"/>
        <w:rPr>
          <w:rFonts w:cs="Times New Roman"/>
          <w:b/>
          <w:bCs/>
        </w:rPr>
      </w:pPr>
      <w:r>
        <w:rPr>
          <w:rFonts w:cs="Times New Roman"/>
          <w:b/>
          <w:bCs/>
        </w:rPr>
        <w:t>TITLE PAGE</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w:t>
      </w:r>
      <w:proofErr w:type="spellStart"/>
      <w:r w:rsidR="00EE0AF2">
        <w:rPr>
          <w:rFonts w:cs="Times New Roman"/>
          <w:b/>
          <w:bCs/>
        </w:rPr>
        <w:t>i</w:t>
      </w:r>
      <w:proofErr w:type="spellEnd"/>
    </w:p>
    <w:p w14:paraId="059418CC" w14:textId="7B85EE03" w:rsidR="00CD1E77" w:rsidRDefault="00CD1E77" w:rsidP="00A95634">
      <w:pPr>
        <w:suppressAutoHyphens w:val="0"/>
        <w:spacing w:line="360" w:lineRule="auto"/>
        <w:rPr>
          <w:rFonts w:cs="Times New Roman"/>
          <w:b/>
          <w:bCs/>
        </w:rPr>
      </w:pPr>
      <w:r>
        <w:rPr>
          <w:rFonts w:cs="Times New Roman"/>
          <w:b/>
          <w:bCs/>
        </w:rPr>
        <w:t>CANDIDATE’S DECLARATION</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iii</w:t>
      </w:r>
      <w:r w:rsidR="00EE0AF2">
        <w:rPr>
          <w:rFonts w:cs="Times New Roman"/>
          <w:b/>
          <w:bCs/>
        </w:rPr>
        <w:tab/>
      </w:r>
    </w:p>
    <w:p w14:paraId="02A9FB0B" w14:textId="1EF3336F" w:rsidR="00CD1E77" w:rsidRDefault="00CD1E77" w:rsidP="00A95634">
      <w:pPr>
        <w:suppressAutoHyphens w:val="0"/>
        <w:spacing w:line="360" w:lineRule="auto"/>
        <w:rPr>
          <w:rFonts w:cs="Times New Roman"/>
          <w:b/>
          <w:bCs/>
        </w:rPr>
      </w:pPr>
      <w:r>
        <w:rPr>
          <w:rFonts w:cs="Times New Roman"/>
          <w:b/>
          <w:bCs/>
        </w:rPr>
        <w:t>CERTIFICATE</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v</w:t>
      </w:r>
    </w:p>
    <w:p w14:paraId="36178435" w14:textId="7E54025A" w:rsidR="00CD1E77" w:rsidRDefault="00CD1E77" w:rsidP="00A95634">
      <w:pPr>
        <w:suppressAutoHyphens w:val="0"/>
        <w:spacing w:line="360" w:lineRule="auto"/>
        <w:rPr>
          <w:rFonts w:cs="Times New Roman"/>
          <w:b/>
          <w:bCs/>
        </w:rPr>
      </w:pPr>
      <w:r>
        <w:rPr>
          <w:rFonts w:cs="Times New Roman"/>
          <w:b/>
          <w:bCs/>
        </w:rPr>
        <w:t>ACKNOWLEDGEMENT</w:t>
      </w:r>
      <w:r w:rsidR="00EE0AF2">
        <w:rPr>
          <w:rFonts w:cs="Times New Roman"/>
          <w:b/>
          <w:bCs/>
        </w:rPr>
        <w:t xml:space="preserve"> </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vi</w:t>
      </w:r>
      <w:r w:rsidR="006C0C35">
        <w:rPr>
          <w:rFonts w:cs="Times New Roman"/>
          <w:b/>
          <w:bCs/>
        </w:rPr>
        <w:t>i</w:t>
      </w:r>
    </w:p>
    <w:p w14:paraId="74AEFC2C" w14:textId="36C7EDF5" w:rsidR="00CD1E77" w:rsidRDefault="00CD1E77" w:rsidP="00A95634">
      <w:pPr>
        <w:suppressAutoHyphens w:val="0"/>
        <w:spacing w:line="360" w:lineRule="auto"/>
        <w:rPr>
          <w:rFonts w:cs="Times New Roman"/>
          <w:b/>
          <w:bCs/>
        </w:rPr>
      </w:pPr>
      <w:r>
        <w:rPr>
          <w:rFonts w:cs="Times New Roman"/>
          <w:b/>
          <w:bCs/>
        </w:rPr>
        <w:t>LIST OF FIGURES</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ix</w:t>
      </w:r>
    </w:p>
    <w:p w14:paraId="315D7EA1" w14:textId="15306BD2" w:rsidR="00CD1E77" w:rsidRDefault="00CD1E77" w:rsidP="00A95634">
      <w:pPr>
        <w:suppressAutoHyphens w:val="0"/>
        <w:spacing w:line="360" w:lineRule="auto"/>
        <w:rPr>
          <w:rFonts w:cs="Times New Roman"/>
          <w:b/>
          <w:bCs/>
        </w:rPr>
      </w:pPr>
      <w:r>
        <w:rPr>
          <w:rFonts w:cs="Times New Roman"/>
          <w:b/>
          <w:bCs/>
        </w:rPr>
        <w:t>ABSTRACT</w:t>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r>
      <w:r w:rsidR="00EE0AF2">
        <w:rPr>
          <w:rFonts w:cs="Times New Roman"/>
          <w:b/>
          <w:bCs/>
        </w:rPr>
        <w:tab/>
        <w:t xml:space="preserve">        xi</w:t>
      </w:r>
    </w:p>
    <w:p w14:paraId="6A724547" w14:textId="475183D9" w:rsidR="00EE0AF2" w:rsidRDefault="00CD1E77" w:rsidP="00A95634">
      <w:pPr>
        <w:suppressAutoHyphens w:val="0"/>
        <w:spacing w:line="360" w:lineRule="auto"/>
        <w:rPr>
          <w:rFonts w:cs="Times New Roman"/>
          <w:b/>
          <w:bCs/>
        </w:rPr>
      </w:pPr>
      <w:r>
        <w:rPr>
          <w:rFonts w:cs="Times New Roman"/>
          <w:b/>
          <w:bCs/>
        </w:rPr>
        <w:t>TABLE OF CONTENTS</w:t>
      </w:r>
      <w:r w:rsidR="006C0C35">
        <w:rPr>
          <w:rFonts w:cs="Times New Roman"/>
          <w:b/>
          <w:bCs/>
        </w:rPr>
        <w:tab/>
      </w:r>
      <w:r w:rsidR="006C0C35">
        <w:rPr>
          <w:rFonts w:cs="Times New Roman"/>
          <w:b/>
          <w:bCs/>
        </w:rPr>
        <w:tab/>
      </w:r>
      <w:r w:rsidR="006C0C35">
        <w:rPr>
          <w:rFonts w:cs="Times New Roman"/>
          <w:b/>
          <w:bCs/>
        </w:rPr>
        <w:tab/>
      </w:r>
      <w:r w:rsidR="006C0C35">
        <w:rPr>
          <w:rFonts w:cs="Times New Roman"/>
          <w:b/>
          <w:bCs/>
        </w:rPr>
        <w:tab/>
      </w:r>
      <w:r w:rsidR="006C0C35">
        <w:rPr>
          <w:rFonts w:cs="Times New Roman"/>
          <w:b/>
          <w:bCs/>
        </w:rPr>
        <w:tab/>
      </w:r>
      <w:r w:rsidR="006C0C35">
        <w:rPr>
          <w:rFonts w:cs="Times New Roman"/>
          <w:b/>
          <w:bCs/>
        </w:rPr>
        <w:tab/>
      </w:r>
      <w:r w:rsidR="006C0C35">
        <w:rPr>
          <w:rFonts w:cs="Times New Roman"/>
          <w:b/>
          <w:bCs/>
        </w:rPr>
        <w:tab/>
        <w:t xml:space="preserve">   xiii-xiv</w:t>
      </w:r>
    </w:p>
    <w:p w14:paraId="5DDB8C61" w14:textId="77777777" w:rsidR="00EE0AF2" w:rsidRDefault="00EE0AF2" w:rsidP="00A95634">
      <w:pPr>
        <w:suppressAutoHyphens w:val="0"/>
        <w:spacing w:line="360" w:lineRule="auto"/>
        <w:rPr>
          <w:rFonts w:cs="Times New Roman"/>
          <w:b/>
          <w:bCs/>
        </w:rPr>
      </w:pPr>
    </w:p>
    <w:p w14:paraId="5A08F8E9" w14:textId="4ABC67A3" w:rsidR="00EE0AF2" w:rsidRDefault="00EE0AF2" w:rsidP="00A95634">
      <w:pPr>
        <w:suppressAutoHyphens w:val="0"/>
        <w:spacing w:line="360" w:lineRule="auto"/>
        <w:rPr>
          <w:rFonts w:cs="Times New Roman"/>
          <w:b/>
          <w:bCs/>
        </w:rPr>
      </w:pPr>
      <w:r>
        <w:rPr>
          <w:rFonts w:cs="Times New Roman"/>
          <w:b/>
          <w:bCs/>
        </w:rPr>
        <w:t>CHAPTER-1: INTRODUCTION</w:t>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t xml:space="preserve">          1-3</w:t>
      </w:r>
    </w:p>
    <w:p w14:paraId="4CA984F1" w14:textId="3DD668A7" w:rsidR="00EE0AF2"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36"/>
        </w:rPr>
        <w:t>1.1 Title of the Project</w:t>
      </w:r>
      <w:r w:rsidR="004F19EC">
        <w:rPr>
          <w:rFonts w:cs="Times New Roman"/>
          <w:bCs/>
          <w:sz w:val="28"/>
          <w:szCs w:val="36"/>
        </w:rPr>
        <w:tab/>
      </w:r>
      <w:r w:rsidR="004F19EC">
        <w:rPr>
          <w:rFonts w:cs="Times New Roman"/>
          <w:bCs/>
          <w:sz w:val="28"/>
          <w:szCs w:val="36"/>
        </w:rPr>
        <w:tab/>
      </w:r>
      <w:r w:rsidR="004F19EC">
        <w:rPr>
          <w:rFonts w:cs="Times New Roman"/>
          <w:bCs/>
          <w:sz w:val="28"/>
          <w:szCs w:val="36"/>
        </w:rPr>
        <w:tab/>
      </w:r>
      <w:r w:rsidR="004F19EC">
        <w:rPr>
          <w:rFonts w:cs="Times New Roman"/>
          <w:bCs/>
          <w:sz w:val="28"/>
          <w:szCs w:val="36"/>
        </w:rPr>
        <w:tab/>
      </w:r>
      <w:r w:rsidR="004F19EC">
        <w:rPr>
          <w:rFonts w:cs="Times New Roman"/>
          <w:bCs/>
          <w:sz w:val="28"/>
          <w:szCs w:val="36"/>
        </w:rPr>
        <w:tab/>
      </w:r>
      <w:r w:rsidR="004F19EC">
        <w:rPr>
          <w:rFonts w:cs="Times New Roman"/>
          <w:bCs/>
          <w:sz w:val="28"/>
          <w:szCs w:val="36"/>
        </w:rPr>
        <w:tab/>
      </w:r>
      <w:r w:rsidR="004F19EC">
        <w:rPr>
          <w:rFonts w:cs="Times New Roman"/>
          <w:bCs/>
          <w:sz w:val="28"/>
          <w:szCs w:val="36"/>
        </w:rPr>
        <w:tab/>
        <w:t>1</w:t>
      </w:r>
    </w:p>
    <w:p w14:paraId="3B168614" w14:textId="333F3D80" w:rsidR="00EE0AF2"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28"/>
        </w:rPr>
        <w:t>1.2 About the project</w:t>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t>1</w:t>
      </w:r>
    </w:p>
    <w:p w14:paraId="77658F1F" w14:textId="4F9A4210" w:rsidR="00EE0AF2"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28"/>
        </w:rPr>
        <w:t>1.3 Statement about the Problem</w:t>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t>1</w:t>
      </w:r>
    </w:p>
    <w:p w14:paraId="12F12240" w14:textId="3334D0AE" w:rsidR="00A95634"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28"/>
        </w:rPr>
        <w:t>1.4 Scope of the Project</w:t>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t>1</w:t>
      </w:r>
    </w:p>
    <w:p w14:paraId="09195D82" w14:textId="3BB8550C" w:rsidR="00A95634"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28"/>
        </w:rPr>
        <w:t>1.5 Languages used</w:t>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t>2</w:t>
      </w:r>
    </w:p>
    <w:p w14:paraId="2FC6F2F2" w14:textId="2B5A90C1" w:rsidR="00A95634" w:rsidRPr="00A95634" w:rsidRDefault="00A95634" w:rsidP="00A95634">
      <w:pPr>
        <w:suppressAutoHyphens w:val="0"/>
        <w:spacing w:line="360" w:lineRule="auto"/>
        <w:ind w:firstLine="720"/>
        <w:rPr>
          <w:rFonts w:cs="Times New Roman"/>
          <w:bCs/>
          <w:sz w:val="28"/>
          <w:szCs w:val="28"/>
        </w:rPr>
      </w:pPr>
      <w:r w:rsidRPr="00A95634">
        <w:rPr>
          <w:rFonts w:cs="Times New Roman"/>
          <w:bCs/>
          <w:sz w:val="28"/>
          <w:szCs w:val="28"/>
        </w:rPr>
        <w:t>1.6 Project Organization</w:t>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r>
      <w:r w:rsidR="004F19EC">
        <w:rPr>
          <w:rFonts w:cs="Times New Roman"/>
          <w:bCs/>
          <w:sz w:val="28"/>
          <w:szCs w:val="28"/>
        </w:rPr>
        <w:tab/>
        <w:t>3</w:t>
      </w:r>
    </w:p>
    <w:p w14:paraId="7488C70C" w14:textId="77777777" w:rsidR="00A95634" w:rsidRDefault="00A95634" w:rsidP="00A95634">
      <w:pPr>
        <w:suppressAutoHyphens w:val="0"/>
        <w:spacing w:line="360" w:lineRule="auto"/>
        <w:rPr>
          <w:rFonts w:cs="Times New Roman"/>
          <w:b/>
          <w:bCs/>
        </w:rPr>
      </w:pPr>
    </w:p>
    <w:p w14:paraId="1D53AB70" w14:textId="21273E0F" w:rsidR="00A95634" w:rsidRDefault="00A95634" w:rsidP="00A95634">
      <w:pPr>
        <w:suppressAutoHyphens w:val="0"/>
        <w:spacing w:line="360" w:lineRule="auto"/>
        <w:rPr>
          <w:rFonts w:cs="Times New Roman"/>
          <w:b/>
          <w:bCs/>
        </w:rPr>
      </w:pPr>
      <w:r>
        <w:rPr>
          <w:rFonts w:cs="Times New Roman"/>
          <w:b/>
          <w:bCs/>
        </w:rPr>
        <w:t xml:space="preserve">CHAPTER-2: </w:t>
      </w:r>
      <w:r w:rsidRPr="00A95634">
        <w:rPr>
          <w:rFonts w:cs="Times New Roman"/>
          <w:b/>
          <w:bCs/>
        </w:rPr>
        <w:t>REQUIREMENT ANALYSIS AND SPECIFICATION</w:t>
      </w:r>
      <w:r w:rsidR="004F19EC">
        <w:rPr>
          <w:rFonts w:cs="Times New Roman"/>
          <w:b/>
          <w:bCs/>
        </w:rPr>
        <w:tab/>
      </w:r>
      <w:r w:rsidR="004F19EC">
        <w:rPr>
          <w:rFonts w:cs="Times New Roman"/>
          <w:b/>
          <w:bCs/>
        </w:rPr>
        <w:tab/>
        <w:t>4-8</w:t>
      </w:r>
    </w:p>
    <w:p w14:paraId="60288C79" w14:textId="6BCE60ED" w:rsidR="00A95634" w:rsidRPr="00A95634" w:rsidRDefault="00A95634" w:rsidP="00A95634">
      <w:pPr>
        <w:suppressAutoHyphens w:val="0"/>
        <w:spacing w:line="360" w:lineRule="auto"/>
        <w:ind w:firstLine="720"/>
        <w:rPr>
          <w:rFonts w:cs="Times New Roman"/>
          <w:bCs/>
        </w:rPr>
      </w:pPr>
      <w:r w:rsidRPr="00A95634">
        <w:rPr>
          <w:rFonts w:cs="Times New Roman"/>
          <w:bCs/>
        </w:rPr>
        <w:t xml:space="preserve"> 2.1 H/W Requirements</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4</w:t>
      </w:r>
    </w:p>
    <w:p w14:paraId="5C09A85B" w14:textId="0CB2529B" w:rsidR="00A95634" w:rsidRPr="00A95634" w:rsidRDefault="00A95634" w:rsidP="00A95634">
      <w:pPr>
        <w:suppressAutoHyphens w:val="0"/>
        <w:spacing w:line="360" w:lineRule="auto"/>
        <w:ind w:firstLine="720"/>
        <w:rPr>
          <w:rFonts w:cs="Times New Roman"/>
          <w:bCs/>
        </w:rPr>
      </w:pPr>
      <w:r w:rsidRPr="00A95634">
        <w:rPr>
          <w:rFonts w:cs="Times New Roman"/>
          <w:bCs/>
        </w:rPr>
        <w:t xml:space="preserve"> 2.2 S/W Requirements</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4</w:t>
      </w:r>
    </w:p>
    <w:p w14:paraId="25D6482C" w14:textId="3C033631" w:rsidR="00A95634" w:rsidRPr="00A95634" w:rsidRDefault="00A95634" w:rsidP="00A95634">
      <w:pPr>
        <w:suppressAutoHyphens w:val="0"/>
        <w:spacing w:line="360" w:lineRule="auto"/>
        <w:rPr>
          <w:rFonts w:cs="Times New Roman"/>
          <w:bCs/>
        </w:rPr>
      </w:pPr>
      <w:r w:rsidRPr="00A95634">
        <w:rPr>
          <w:rFonts w:cs="Times New Roman"/>
          <w:bCs/>
        </w:rPr>
        <w:t xml:space="preserve">             2.3 Software tools used</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4</w:t>
      </w:r>
    </w:p>
    <w:p w14:paraId="641850D6" w14:textId="45C7A823" w:rsidR="00A95634" w:rsidRPr="00A95634" w:rsidRDefault="00A95634" w:rsidP="00A95634">
      <w:pPr>
        <w:suppressAutoHyphens w:val="0"/>
        <w:spacing w:line="360" w:lineRule="auto"/>
        <w:rPr>
          <w:rFonts w:cs="Times New Roman"/>
          <w:bCs/>
        </w:rPr>
      </w:pPr>
      <w:r w:rsidRPr="00A95634">
        <w:rPr>
          <w:rFonts w:cs="Times New Roman"/>
          <w:bCs/>
        </w:rPr>
        <w:t xml:space="preserve">             2.4 Software requirement specification</w:t>
      </w:r>
      <w:r w:rsidR="004F19EC">
        <w:rPr>
          <w:rFonts w:cs="Times New Roman"/>
          <w:bCs/>
        </w:rPr>
        <w:tab/>
      </w:r>
      <w:r w:rsidR="004F19EC">
        <w:rPr>
          <w:rFonts w:cs="Times New Roman"/>
          <w:bCs/>
        </w:rPr>
        <w:tab/>
      </w:r>
      <w:r w:rsidR="004F19EC">
        <w:rPr>
          <w:rFonts w:cs="Times New Roman"/>
          <w:bCs/>
        </w:rPr>
        <w:tab/>
      </w:r>
      <w:r w:rsidR="004F19EC">
        <w:rPr>
          <w:rFonts w:cs="Times New Roman"/>
          <w:bCs/>
        </w:rPr>
        <w:tab/>
        <w:t xml:space="preserve">           4-8</w:t>
      </w:r>
    </w:p>
    <w:p w14:paraId="47F1381C" w14:textId="77777777" w:rsidR="00A95634" w:rsidRDefault="00A95634" w:rsidP="00A95634">
      <w:pPr>
        <w:spacing w:line="360" w:lineRule="auto"/>
        <w:rPr>
          <w:rFonts w:cs="Times New Roman"/>
          <w:b/>
          <w:bCs/>
        </w:rPr>
      </w:pPr>
    </w:p>
    <w:p w14:paraId="2DE859E9" w14:textId="7AE023CE" w:rsidR="00A95634" w:rsidRDefault="00A95634" w:rsidP="00A95634">
      <w:pPr>
        <w:spacing w:line="360" w:lineRule="auto"/>
        <w:rPr>
          <w:rFonts w:cs="Times New Roman"/>
          <w:b/>
          <w:bCs/>
        </w:rPr>
      </w:pPr>
      <w:r>
        <w:rPr>
          <w:rFonts w:cs="Times New Roman"/>
          <w:b/>
          <w:bCs/>
        </w:rPr>
        <w:t xml:space="preserve">CHAPTER-3: </w:t>
      </w:r>
      <w:r w:rsidRPr="00A95634">
        <w:rPr>
          <w:rFonts w:cs="Times New Roman"/>
          <w:b/>
          <w:bCs/>
        </w:rPr>
        <w:t>OBJECTIVE</w:t>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t>9</w:t>
      </w:r>
    </w:p>
    <w:p w14:paraId="7AC4D4AD" w14:textId="3A40EDE5" w:rsidR="00A95634" w:rsidRDefault="00A95634" w:rsidP="004F19EC">
      <w:pPr>
        <w:suppressAutoHyphens w:val="0"/>
        <w:spacing w:line="360" w:lineRule="auto"/>
        <w:ind w:firstLine="720"/>
        <w:rPr>
          <w:rFonts w:cs="Times New Roman"/>
          <w:bCs/>
        </w:rPr>
      </w:pPr>
      <w:r w:rsidRPr="00A95634">
        <w:rPr>
          <w:rFonts w:cs="Times New Roman"/>
          <w:bCs/>
        </w:rPr>
        <w:t>3.1 Objective</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 xml:space="preserve">            9 </w:t>
      </w:r>
    </w:p>
    <w:p w14:paraId="5AA40927" w14:textId="77777777" w:rsidR="004F19EC" w:rsidRDefault="004F19EC" w:rsidP="004F19EC">
      <w:pPr>
        <w:suppressAutoHyphens w:val="0"/>
        <w:spacing w:line="360" w:lineRule="auto"/>
        <w:ind w:firstLine="720"/>
        <w:rPr>
          <w:rFonts w:cs="Times New Roman"/>
          <w:b/>
          <w:bCs/>
        </w:rPr>
      </w:pPr>
    </w:p>
    <w:p w14:paraId="0B12DA1A" w14:textId="10BA4D69" w:rsidR="00A95634" w:rsidRDefault="00A95634" w:rsidP="00A95634">
      <w:pPr>
        <w:spacing w:line="360" w:lineRule="auto"/>
        <w:rPr>
          <w:rFonts w:cs="Times New Roman"/>
          <w:b/>
          <w:bCs/>
        </w:rPr>
      </w:pPr>
      <w:r>
        <w:rPr>
          <w:rFonts w:cs="Times New Roman"/>
          <w:b/>
          <w:bCs/>
        </w:rPr>
        <w:t>CHAPTER-</w:t>
      </w:r>
      <w:r w:rsidR="00DB228F">
        <w:rPr>
          <w:rFonts w:cs="Times New Roman"/>
          <w:b/>
          <w:bCs/>
        </w:rPr>
        <w:t>4</w:t>
      </w:r>
      <w:r>
        <w:rPr>
          <w:rFonts w:cs="Times New Roman"/>
          <w:b/>
          <w:bCs/>
        </w:rPr>
        <w:t>: DESIGN</w:t>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t xml:space="preserve">       10-12</w:t>
      </w:r>
    </w:p>
    <w:p w14:paraId="532C4669" w14:textId="5DCEC591" w:rsidR="00A95634" w:rsidRPr="00A95634" w:rsidRDefault="00A95634" w:rsidP="00A95634">
      <w:pPr>
        <w:spacing w:line="360" w:lineRule="auto"/>
        <w:ind w:firstLine="720"/>
        <w:rPr>
          <w:rFonts w:cs="Times New Roman"/>
          <w:bCs/>
        </w:rPr>
      </w:pPr>
      <w:r w:rsidRPr="00A95634">
        <w:rPr>
          <w:rFonts w:cs="Times New Roman"/>
          <w:bCs/>
        </w:rPr>
        <w:t>4.1 Data-flow diagram</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 xml:space="preserve">                    10-11</w:t>
      </w:r>
    </w:p>
    <w:p w14:paraId="463223BF" w14:textId="7C7668A6" w:rsidR="00A95634" w:rsidRPr="00A95634" w:rsidRDefault="00A95634" w:rsidP="00A95634">
      <w:pPr>
        <w:spacing w:line="360" w:lineRule="auto"/>
        <w:ind w:firstLine="720"/>
        <w:rPr>
          <w:rFonts w:cs="Times New Roman"/>
          <w:bCs/>
        </w:rPr>
      </w:pPr>
      <w:r w:rsidRPr="00A95634">
        <w:rPr>
          <w:rFonts w:cs="Times New Roman"/>
          <w:bCs/>
        </w:rPr>
        <w:t>4.2 Use Case Diagram</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 xml:space="preserve">           12</w:t>
      </w:r>
    </w:p>
    <w:p w14:paraId="1E86B104" w14:textId="77777777" w:rsidR="00A95634" w:rsidRPr="00A95634" w:rsidRDefault="00A95634" w:rsidP="00A95634">
      <w:pPr>
        <w:suppressAutoHyphens w:val="0"/>
        <w:rPr>
          <w:rFonts w:cs="Times New Roman"/>
          <w:b/>
          <w:bCs/>
        </w:rPr>
      </w:pPr>
    </w:p>
    <w:p w14:paraId="400483AE" w14:textId="143E1CED" w:rsidR="00A95634" w:rsidRDefault="00A95634" w:rsidP="00A95634">
      <w:pPr>
        <w:suppressAutoHyphens w:val="0"/>
        <w:rPr>
          <w:rFonts w:cs="Times New Roman"/>
          <w:b/>
          <w:bCs/>
        </w:rPr>
      </w:pPr>
    </w:p>
    <w:p w14:paraId="53BACAD7" w14:textId="4C40BC2A" w:rsidR="00A95634" w:rsidRPr="004F19EC" w:rsidRDefault="004F19EC" w:rsidP="004F19EC">
      <w:pPr>
        <w:suppressAutoHyphens w:val="0"/>
        <w:jc w:val="center"/>
        <w:rPr>
          <w:rFonts w:cs="Times New Roman"/>
          <w:bCs/>
          <w:sz w:val="28"/>
        </w:rPr>
      </w:pPr>
      <w:r w:rsidRPr="004F19EC">
        <w:rPr>
          <w:rFonts w:cs="Times New Roman"/>
          <w:bCs/>
          <w:sz w:val="28"/>
        </w:rPr>
        <w:t>xiii</w:t>
      </w:r>
    </w:p>
    <w:p w14:paraId="03596506" w14:textId="73A7A8FA" w:rsidR="00DB228F" w:rsidRDefault="00DB228F" w:rsidP="00DB228F">
      <w:pPr>
        <w:spacing w:line="360" w:lineRule="auto"/>
        <w:rPr>
          <w:rFonts w:cs="Times New Roman"/>
          <w:b/>
          <w:bCs/>
        </w:rPr>
      </w:pPr>
      <w:r>
        <w:rPr>
          <w:rFonts w:cs="Times New Roman"/>
          <w:b/>
          <w:bCs/>
        </w:rPr>
        <w:lastRenderedPageBreak/>
        <w:t xml:space="preserve">CHAPTER-5: </w:t>
      </w:r>
      <w:r w:rsidRPr="00DB228F">
        <w:rPr>
          <w:rFonts w:cs="Times New Roman"/>
          <w:b/>
          <w:bCs/>
        </w:rPr>
        <w:t>RESULT AND DISCUSSION</w:t>
      </w:r>
      <w:r w:rsidR="004F19EC">
        <w:rPr>
          <w:rFonts w:cs="Times New Roman"/>
          <w:b/>
          <w:bCs/>
        </w:rPr>
        <w:tab/>
      </w:r>
      <w:r w:rsidR="004F19EC">
        <w:rPr>
          <w:rFonts w:cs="Times New Roman"/>
          <w:b/>
          <w:bCs/>
        </w:rPr>
        <w:tab/>
      </w:r>
      <w:r w:rsidR="004F19EC">
        <w:rPr>
          <w:rFonts w:cs="Times New Roman"/>
          <w:b/>
          <w:bCs/>
        </w:rPr>
        <w:tab/>
      </w:r>
      <w:r w:rsidR="004F19EC">
        <w:rPr>
          <w:rFonts w:cs="Times New Roman"/>
          <w:b/>
          <w:bCs/>
        </w:rPr>
        <w:tab/>
        <w:t xml:space="preserve">       13-24</w:t>
      </w:r>
    </w:p>
    <w:p w14:paraId="602DF1D4" w14:textId="7DF30236" w:rsidR="00DB228F" w:rsidRDefault="00DB228F" w:rsidP="00DB228F">
      <w:pPr>
        <w:spacing w:line="360" w:lineRule="auto"/>
        <w:ind w:firstLine="720"/>
        <w:rPr>
          <w:rFonts w:cs="Times New Roman"/>
          <w:bCs/>
        </w:rPr>
      </w:pPr>
      <w:r w:rsidRPr="00DB228F">
        <w:rPr>
          <w:rFonts w:cs="Times New Roman"/>
          <w:bCs/>
        </w:rPr>
        <w:t>5.1 Result and Outputs</w:t>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r>
      <w:r w:rsidR="004F19EC">
        <w:rPr>
          <w:rFonts w:cs="Times New Roman"/>
          <w:bCs/>
        </w:rPr>
        <w:tab/>
        <w:t xml:space="preserve">       13-24</w:t>
      </w:r>
    </w:p>
    <w:p w14:paraId="64AF536C" w14:textId="3336A8A8" w:rsidR="00DB228F" w:rsidRDefault="00DB228F" w:rsidP="00DB228F">
      <w:pPr>
        <w:spacing w:line="360" w:lineRule="auto"/>
        <w:rPr>
          <w:rFonts w:cs="Times New Roman"/>
          <w:bCs/>
        </w:rPr>
      </w:pPr>
    </w:p>
    <w:p w14:paraId="0216F23E" w14:textId="46F42815" w:rsidR="00DB228F" w:rsidRDefault="00DB228F" w:rsidP="00DB228F">
      <w:pPr>
        <w:spacing w:line="360" w:lineRule="auto"/>
        <w:rPr>
          <w:rFonts w:cs="Times New Roman"/>
          <w:b/>
          <w:bCs/>
        </w:rPr>
      </w:pPr>
      <w:r>
        <w:rPr>
          <w:rFonts w:cs="Times New Roman"/>
          <w:b/>
          <w:bCs/>
        </w:rPr>
        <w:t xml:space="preserve">CHAPTER-6: </w:t>
      </w:r>
      <w:r w:rsidRPr="00DB228F">
        <w:rPr>
          <w:rFonts w:cs="Times New Roman"/>
          <w:b/>
          <w:bCs/>
        </w:rPr>
        <w:t>CONCLUSION AND FUTURE WORK</w:t>
      </w:r>
      <w:r w:rsidR="004F19EC">
        <w:rPr>
          <w:rFonts w:cs="Times New Roman"/>
          <w:b/>
          <w:bCs/>
        </w:rPr>
        <w:tab/>
      </w:r>
      <w:r w:rsidR="004F19EC">
        <w:rPr>
          <w:rFonts w:cs="Times New Roman"/>
          <w:b/>
          <w:bCs/>
        </w:rPr>
        <w:tab/>
      </w:r>
      <w:r w:rsidR="004F19EC">
        <w:rPr>
          <w:rFonts w:cs="Times New Roman"/>
          <w:b/>
          <w:bCs/>
        </w:rPr>
        <w:tab/>
      </w:r>
      <w:r w:rsidR="00ED553F">
        <w:rPr>
          <w:rFonts w:cs="Times New Roman"/>
          <w:b/>
          <w:bCs/>
        </w:rPr>
        <w:t xml:space="preserve">          25</w:t>
      </w:r>
    </w:p>
    <w:p w14:paraId="0476C4C4" w14:textId="6C915906" w:rsidR="00DB228F" w:rsidRDefault="00DB228F" w:rsidP="00DB228F">
      <w:pPr>
        <w:spacing w:line="360" w:lineRule="auto"/>
        <w:ind w:firstLine="720"/>
        <w:rPr>
          <w:rFonts w:cs="Times New Roman"/>
          <w:bCs/>
        </w:rPr>
      </w:pPr>
      <w:r w:rsidRPr="00DB228F">
        <w:rPr>
          <w:rFonts w:cs="Times New Roman"/>
          <w:bCs/>
        </w:rPr>
        <w:t>6.1 Conclusion and Future Work</w:t>
      </w:r>
      <w:r w:rsidR="00ED553F">
        <w:rPr>
          <w:rFonts w:cs="Times New Roman"/>
          <w:bCs/>
        </w:rPr>
        <w:tab/>
      </w:r>
      <w:r w:rsidR="00ED553F">
        <w:rPr>
          <w:rFonts w:cs="Times New Roman"/>
          <w:bCs/>
        </w:rPr>
        <w:tab/>
      </w:r>
      <w:r w:rsidR="00ED553F">
        <w:rPr>
          <w:rFonts w:cs="Times New Roman"/>
          <w:bCs/>
        </w:rPr>
        <w:tab/>
      </w:r>
      <w:r w:rsidR="00ED553F">
        <w:rPr>
          <w:rFonts w:cs="Times New Roman"/>
          <w:bCs/>
        </w:rPr>
        <w:tab/>
      </w:r>
      <w:r w:rsidR="00ED553F">
        <w:rPr>
          <w:rFonts w:cs="Times New Roman"/>
          <w:bCs/>
        </w:rPr>
        <w:tab/>
        <w:t xml:space="preserve">          25</w:t>
      </w:r>
    </w:p>
    <w:p w14:paraId="1657C9D9" w14:textId="051BCF5D" w:rsidR="00DB228F" w:rsidRDefault="00DB228F" w:rsidP="00DB228F">
      <w:pPr>
        <w:spacing w:line="360" w:lineRule="auto"/>
        <w:rPr>
          <w:rFonts w:cs="Times New Roman"/>
          <w:bCs/>
        </w:rPr>
      </w:pPr>
    </w:p>
    <w:p w14:paraId="16EECC26" w14:textId="7135F531" w:rsidR="00DB228F" w:rsidRPr="00DB228F" w:rsidRDefault="00DB228F" w:rsidP="00DB228F">
      <w:pPr>
        <w:spacing w:line="360" w:lineRule="auto"/>
        <w:rPr>
          <w:rFonts w:cs="Times New Roman"/>
          <w:b/>
          <w:bCs/>
        </w:rPr>
      </w:pPr>
      <w:r w:rsidRPr="00DB228F">
        <w:rPr>
          <w:rFonts w:cs="Times New Roman"/>
          <w:b/>
          <w:bCs/>
        </w:rPr>
        <w:t>REFERENCES</w:t>
      </w:r>
      <w:r w:rsidR="00ED553F">
        <w:rPr>
          <w:rFonts w:cs="Times New Roman"/>
          <w:b/>
          <w:bCs/>
        </w:rPr>
        <w:tab/>
      </w:r>
      <w:r w:rsidR="00ED553F">
        <w:rPr>
          <w:rFonts w:cs="Times New Roman"/>
          <w:b/>
          <w:bCs/>
        </w:rPr>
        <w:tab/>
      </w:r>
      <w:r w:rsidR="00ED553F">
        <w:rPr>
          <w:rFonts w:cs="Times New Roman"/>
          <w:b/>
          <w:bCs/>
        </w:rPr>
        <w:tab/>
      </w:r>
      <w:r w:rsidR="00ED553F">
        <w:rPr>
          <w:rFonts w:cs="Times New Roman"/>
          <w:b/>
          <w:bCs/>
        </w:rPr>
        <w:tab/>
      </w:r>
      <w:r w:rsidR="00ED553F">
        <w:rPr>
          <w:rFonts w:cs="Times New Roman"/>
          <w:b/>
          <w:bCs/>
        </w:rPr>
        <w:tab/>
      </w:r>
      <w:r w:rsidR="00ED553F">
        <w:rPr>
          <w:rFonts w:cs="Times New Roman"/>
          <w:b/>
          <w:bCs/>
        </w:rPr>
        <w:tab/>
      </w:r>
      <w:r w:rsidR="00ED553F">
        <w:rPr>
          <w:rFonts w:cs="Times New Roman"/>
          <w:b/>
          <w:bCs/>
        </w:rPr>
        <w:tab/>
      </w:r>
      <w:r w:rsidR="00ED553F">
        <w:rPr>
          <w:rFonts w:cs="Times New Roman"/>
          <w:b/>
          <w:bCs/>
        </w:rPr>
        <w:tab/>
        <w:t xml:space="preserve">          26</w:t>
      </w:r>
    </w:p>
    <w:p w14:paraId="52F0FC96" w14:textId="77777777" w:rsidR="00DB228F" w:rsidRPr="00DB228F" w:rsidRDefault="00DB228F" w:rsidP="00DB228F">
      <w:pPr>
        <w:spacing w:line="360" w:lineRule="auto"/>
        <w:rPr>
          <w:rFonts w:cs="Times New Roman"/>
          <w:bCs/>
        </w:rPr>
      </w:pPr>
    </w:p>
    <w:p w14:paraId="397E8AA2" w14:textId="46993607" w:rsidR="00A95634" w:rsidRDefault="00A95634" w:rsidP="00A95634">
      <w:pPr>
        <w:suppressAutoHyphens w:val="0"/>
        <w:rPr>
          <w:rFonts w:cs="Times New Roman"/>
          <w:b/>
          <w:bCs/>
        </w:rPr>
      </w:pPr>
      <w:r>
        <w:rPr>
          <w:rFonts w:cs="Times New Roman"/>
          <w:b/>
          <w:bCs/>
        </w:rPr>
        <w:tab/>
      </w:r>
    </w:p>
    <w:p w14:paraId="211FE2C0" w14:textId="7A958293" w:rsidR="004F19EC" w:rsidRDefault="004F19EC" w:rsidP="004F19EC">
      <w:pPr>
        <w:suppressAutoHyphens w:val="0"/>
        <w:rPr>
          <w:rFonts w:cs="Times New Roman"/>
          <w:b/>
          <w:bCs/>
          <w:sz w:val="36"/>
          <w:szCs w:val="36"/>
        </w:rPr>
      </w:pPr>
    </w:p>
    <w:p w14:paraId="54BF34B7" w14:textId="7504AAB5" w:rsidR="004F19EC" w:rsidRDefault="004F19EC" w:rsidP="004F19EC">
      <w:pPr>
        <w:suppressAutoHyphens w:val="0"/>
        <w:rPr>
          <w:rFonts w:cs="Times New Roman"/>
          <w:b/>
          <w:bCs/>
          <w:sz w:val="36"/>
          <w:szCs w:val="36"/>
        </w:rPr>
      </w:pPr>
    </w:p>
    <w:p w14:paraId="4F15C7E1" w14:textId="11A1F2C2" w:rsidR="004F19EC" w:rsidRDefault="004F19EC" w:rsidP="004F19EC">
      <w:pPr>
        <w:suppressAutoHyphens w:val="0"/>
        <w:rPr>
          <w:rFonts w:cs="Times New Roman"/>
          <w:b/>
          <w:bCs/>
          <w:sz w:val="36"/>
          <w:szCs w:val="36"/>
        </w:rPr>
      </w:pPr>
    </w:p>
    <w:p w14:paraId="0CEAC529" w14:textId="259A70B7" w:rsidR="004F19EC" w:rsidRDefault="004F19EC" w:rsidP="004F19EC">
      <w:pPr>
        <w:suppressAutoHyphens w:val="0"/>
        <w:rPr>
          <w:rFonts w:cs="Times New Roman"/>
          <w:b/>
          <w:bCs/>
          <w:sz w:val="36"/>
          <w:szCs w:val="36"/>
        </w:rPr>
      </w:pPr>
    </w:p>
    <w:p w14:paraId="30E2E683" w14:textId="0BB1F4C1" w:rsidR="004F19EC" w:rsidRDefault="004F19EC" w:rsidP="004F19EC">
      <w:pPr>
        <w:suppressAutoHyphens w:val="0"/>
        <w:rPr>
          <w:rFonts w:cs="Times New Roman"/>
          <w:b/>
          <w:bCs/>
          <w:sz w:val="36"/>
          <w:szCs w:val="36"/>
        </w:rPr>
      </w:pPr>
    </w:p>
    <w:p w14:paraId="45073654" w14:textId="40BC006B" w:rsidR="004F19EC" w:rsidRDefault="004F19EC" w:rsidP="004F19EC">
      <w:pPr>
        <w:suppressAutoHyphens w:val="0"/>
        <w:rPr>
          <w:rFonts w:cs="Times New Roman"/>
          <w:b/>
          <w:bCs/>
          <w:sz w:val="36"/>
          <w:szCs w:val="36"/>
        </w:rPr>
      </w:pPr>
    </w:p>
    <w:p w14:paraId="0768E2CA" w14:textId="5DD111A9" w:rsidR="004F19EC" w:rsidRDefault="004F19EC" w:rsidP="004F19EC">
      <w:pPr>
        <w:suppressAutoHyphens w:val="0"/>
        <w:rPr>
          <w:rFonts w:cs="Times New Roman"/>
          <w:b/>
          <w:bCs/>
          <w:sz w:val="36"/>
          <w:szCs w:val="36"/>
        </w:rPr>
      </w:pPr>
    </w:p>
    <w:p w14:paraId="389F55AA" w14:textId="53A6295B" w:rsidR="004F19EC" w:rsidRDefault="004F19EC" w:rsidP="004F19EC">
      <w:pPr>
        <w:suppressAutoHyphens w:val="0"/>
        <w:rPr>
          <w:rFonts w:cs="Times New Roman"/>
          <w:b/>
          <w:bCs/>
          <w:sz w:val="36"/>
          <w:szCs w:val="36"/>
        </w:rPr>
      </w:pPr>
    </w:p>
    <w:p w14:paraId="288D76A8" w14:textId="560DC267" w:rsidR="004F19EC" w:rsidRDefault="004F19EC" w:rsidP="004F19EC">
      <w:pPr>
        <w:suppressAutoHyphens w:val="0"/>
        <w:rPr>
          <w:rFonts w:cs="Times New Roman"/>
          <w:b/>
          <w:bCs/>
          <w:sz w:val="36"/>
          <w:szCs w:val="36"/>
        </w:rPr>
      </w:pPr>
    </w:p>
    <w:p w14:paraId="68E7CC2C" w14:textId="1F909D43" w:rsidR="004F19EC" w:rsidRDefault="004F19EC" w:rsidP="004F19EC">
      <w:pPr>
        <w:suppressAutoHyphens w:val="0"/>
        <w:rPr>
          <w:rFonts w:cs="Times New Roman"/>
          <w:b/>
          <w:bCs/>
          <w:sz w:val="36"/>
          <w:szCs w:val="36"/>
        </w:rPr>
      </w:pPr>
    </w:p>
    <w:p w14:paraId="09EDCEB0" w14:textId="031EE406" w:rsidR="004F19EC" w:rsidRDefault="004F19EC" w:rsidP="004F19EC">
      <w:pPr>
        <w:suppressAutoHyphens w:val="0"/>
        <w:rPr>
          <w:rFonts w:cs="Times New Roman"/>
          <w:b/>
          <w:bCs/>
          <w:sz w:val="36"/>
          <w:szCs w:val="36"/>
        </w:rPr>
      </w:pPr>
    </w:p>
    <w:p w14:paraId="531E627E" w14:textId="4FB54AF9" w:rsidR="004F19EC" w:rsidRDefault="004F19EC" w:rsidP="004F19EC">
      <w:pPr>
        <w:suppressAutoHyphens w:val="0"/>
        <w:rPr>
          <w:rFonts w:cs="Times New Roman"/>
          <w:b/>
          <w:bCs/>
          <w:sz w:val="36"/>
          <w:szCs w:val="36"/>
        </w:rPr>
      </w:pPr>
    </w:p>
    <w:p w14:paraId="790A2312" w14:textId="14F069F8" w:rsidR="004F19EC" w:rsidRDefault="004F19EC" w:rsidP="004F19EC">
      <w:pPr>
        <w:suppressAutoHyphens w:val="0"/>
        <w:rPr>
          <w:rFonts w:cs="Times New Roman"/>
          <w:b/>
          <w:bCs/>
          <w:sz w:val="36"/>
          <w:szCs w:val="36"/>
        </w:rPr>
      </w:pPr>
    </w:p>
    <w:p w14:paraId="661E0F75" w14:textId="2A43D678" w:rsidR="004F19EC" w:rsidRDefault="004F19EC" w:rsidP="004F19EC">
      <w:pPr>
        <w:suppressAutoHyphens w:val="0"/>
        <w:rPr>
          <w:rFonts w:cs="Times New Roman"/>
          <w:b/>
          <w:bCs/>
          <w:sz w:val="36"/>
          <w:szCs w:val="36"/>
        </w:rPr>
      </w:pPr>
    </w:p>
    <w:p w14:paraId="078780B4" w14:textId="06607F1C" w:rsidR="004F19EC" w:rsidRDefault="004F19EC" w:rsidP="004F19EC">
      <w:pPr>
        <w:suppressAutoHyphens w:val="0"/>
        <w:rPr>
          <w:rFonts w:cs="Times New Roman"/>
          <w:b/>
          <w:bCs/>
          <w:sz w:val="36"/>
          <w:szCs w:val="36"/>
        </w:rPr>
      </w:pPr>
    </w:p>
    <w:p w14:paraId="3EF8FEC2" w14:textId="71522B0B" w:rsidR="004F19EC" w:rsidRDefault="004F19EC" w:rsidP="004F19EC">
      <w:pPr>
        <w:suppressAutoHyphens w:val="0"/>
        <w:rPr>
          <w:rFonts w:cs="Times New Roman"/>
          <w:b/>
          <w:bCs/>
          <w:sz w:val="36"/>
          <w:szCs w:val="36"/>
        </w:rPr>
      </w:pPr>
    </w:p>
    <w:p w14:paraId="784A4BA4" w14:textId="5544BC27" w:rsidR="004F19EC" w:rsidRDefault="004F19EC" w:rsidP="004F19EC">
      <w:pPr>
        <w:suppressAutoHyphens w:val="0"/>
        <w:rPr>
          <w:rFonts w:cs="Times New Roman"/>
          <w:b/>
          <w:bCs/>
          <w:sz w:val="36"/>
          <w:szCs w:val="36"/>
        </w:rPr>
      </w:pPr>
    </w:p>
    <w:p w14:paraId="48F2FB76" w14:textId="6C6E3FCA" w:rsidR="004F19EC" w:rsidRDefault="004F19EC" w:rsidP="004F19EC">
      <w:pPr>
        <w:suppressAutoHyphens w:val="0"/>
        <w:rPr>
          <w:rFonts w:cs="Times New Roman"/>
          <w:b/>
          <w:bCs/>
          <w:sz w:val="36"/>
          <w:szCs w:val="36"/>
        </w:rPr>
      </w:pPr>
    </w:p>
    <w:p w14:paraId="5C922596" w14:textId="64542888" w:rsidR="004F19EC" w:rsidRDefault="004F19EC" w:rsidP="004F19EC">
      <w:pPr>
        <w:suppressAutoHyphens w:val="0"/>
        <w:rPr>
          <w:rFonts w:cs="Times New Roman"/>
          <w:b/>
          <w:bCs/>
          <w:sz w:val="36"/>
          <w:szCs w:val="36"/>
        </w:rPr>
      </w:pPr>
    </w:p>
    <w:p w14:paraId="0BA3E138" w14:textId="7AB4C99A" w:rsidR="004F19EC" w:rsidRDefault="004F19EC" w:rsidP="004F19EC">
      <w:pPr>
        <w:suppressAutoHyphens w:val="0"/>
        <w:rPr>
          <w:rFonts w:cs="Times New Roman"/>
          <w:b/>
          <w:bCs/>
          <w:sz w:val="36"/>
          <w:szCs w:val="36"/>
        </w:rPr>
      </w:pPr>
    </w:p>
    <w:p w14:paraId="04A71C73" w14:textId="6D8BBF9C" w:rsidR="004F19EC" w:rsidRDefault="004F19EC" w:rsidP="004F19EC">
      <w:pPr>
        <w:suppressAutoHyphens w:val="0"/>
        <w:rPr>
          <w:rFonts w:cs="Times New Roman"/>
          <w:b/>
          <w:bCs/>
          <w:sz w:val="36"/>
          <w:szCs w:val="36"/>
        </w:rPr>
      </w:pPr>
    </w:p>
    <w:p w14:paraId="2542B078" w14:textId="7316E5D7" w:rsidR="004F19EC" w:rsidRDefault="004F19EC" w:rsidP="004F19EC">
      <w:pPr>
        <w:suppressAutoHyphens w:val="0"/>
        <w:rPr>
          <w:rFonts w:cs="Times New Roman"/>
          <w:b/>
          <w:bCs/>
          <w:sz w:val="36"/>
          <w:szCs w:val="36"/>
        </w:rPr>
      </w:pPr>
    </w:p>
    <w:p w14:paraId="507C5800" w14:textId="0194169E" w:rsidR="004F19EC" w:rsidRDefault="004F19EC" w:rsidP="004F19EC">
      <w:pPr>
        <w:suppressAutoHyphens w:val="0"/>
        <w:rPr>
          <w:rFonts w:cs="Times New Roman"/>
          <w:b/>
          <w:bCs/>
          <w:sz w:val="36"/>
          <w:szCs w:val="36"/>
        </w:rPr>
      </w:pPr>
    </w:p>
    <w:p w14:paraId="29344B9F" w14:textId="7C253039" w:rsidR="004F19EC" w:rsidRPr="004F19EC" w:rsidRDefault="004F19EC" w:rsidP="004F19EC">
      <w:pPr>
        <w:suppressAutoHyphens w:val="0"/>
        <w:jc w:val="center"/>
        <w:rPr>
          <w:rFonts w:cs="Times New Roman"/>
          <w:bCs/>
          <w:sz w:val="28"/>
          <w:szCs w:val="36"/>
        </w:rPr>
      </w:pPr>
      <w:r w:rsidRPr="004F19EC">
        <w:rPr>
          <w:rFonts w:cs="Times New Roman"/>
          <w:bCs/>
          <w:sz w:val="28"/>
          <w:szCs w:val="36"/>
        </w:rPr>
        <w:t>xiv</w:t>
      </w:r>
    </w:p>
    <w:p w14:paraId="43B556E5" w14:textId="5A440CD9" w:rsidR="004F19EC" w:rsidRDefault="004F19EC" w:rsidP="004F19EC">
      <w:pPr>
        <w:suppressAutoHyphens w:val="0"/>
        <w:rPr>
          <w:rFonts w:cs="Times New Roman"/>
          <w:b/>
          <w:bCs/>
          <w:sz w:val="36"/>
          <w:szCs w:val="36"/>
        </w:rPr>
      </w:pPr>
    </w:p>
    <w:p w14:paraId="1B392B46" w14:textId="352BCF9C" w:rsidR="006C0C35" w:rsidRDefault="006C0C35" w:rsidP="00CD1E77">
      <w:pPr>
        <w:pBdr>
          <w:bottom w:val="single" w:sz="12" w:space="1" w:color="auto"/>
        </w:pBdr>
        <w:spacing w:line="360" w:lineRule="auto"/>
        <w:jc w:val="center"/>
        <w:rPr>
          <w:rFonts w:cs="Times New Roman"/>
          <w:b/>
          <w:bCs/>
          <w:sz w:val="32"/>
          <w:szCs w:val="32"/>
        </w:rPr>
        <w:sectPr w:rsidR="006C0C35" w:rsidSect="004D7AC0">
          <w:footerReference w:type="default" r:id="rId11"/>
          <w:footnotePr>
            <w:pos w:val="beneathText"/>
          </w:footnotePr>
          <w:pgSz w:w="11907" w:h="16839" w:code="9"/>
          <w:pgMar w:top="1440" w:right="1440" w:bottom="1440" w:left="2160" w:header="720" w:footer="720" w:gutter="0"/>
          <w:pgNumType w:start="1"/>
          <w:cols w:space="720"/>
          <w:docGrid w:linePitch="360"/>
        </w:sectPr>
      </w:pPr>
    </w:p>
    <w:p w14:paraId="16EFC186" w14:textId="7F87E3C0" w:rsidR="00E50CB6" w:rsidRPr="00365561" w:rsidRDefault="00E50CB6" w:rsidP="00CD1E77">
      <w:pPr>
        <w:pBdr>
          <w:bottom w:val="single" w:sz="12" w:space="1" w:color="auto"/>
        </w:pBdr>
        <w:spacing w:line="360" w:lineRule="auto"/>
        <w:jc w:val="center"/>
        <w:rPr>
          <w:rFonts w:cs="Times New Roman"/>
          <w:b/>
          <w:bCs/>
          <w:sz w:val="32"/>
          <w:szCs w:val="32"/>
        </w:rPr>
      </w:pPr>
      <w:r w:rsidRPr="00365561">
        <w:rPr>
          <w:rFonts w:cs="Times New Roman"/>
          <w:b/>
          <w:bCs/>
          <w:sz w:val="32"/>
          <w:szCs w:val="32"/>
        </w:rPr>
        <w:lastRenderedPageBreak/>
        <w:t>CHAPTER-1</w:t>
      </w:r>
    </w:p>
    <w:p w14:paraId="0E87AB47" w14:textId="77777777" w:rsidR="00365561" w:rsidRDefault="00365561" w:rsidP="00365561">
      <w:pPr>
        <w:spacing w:line="360" w:lineRule="auto"/>
        <w:jc w:val="center"/>
        <w:rPr>
          <w:rFonts w:cs="Times New Roman"/>
          <w:b/>
          <w:bCs/>
          <w:sz w:val="36"/>
          <w:szCs w:val="36"/>
        </w:rPr>
      </w:pPr>
    </w:p>
    <w:p w14:paraId="0BB5EF47" w14:textId="325B7391" w:rsidR="00335E65" w:rsidRDefault="00365561" w:rsidP="00365561">
      <w:pPr>
        <w:spacing w:line="360" w:lineRule="auto"/>
        <w:jc w:val="center"/>
        <w:rPr>
          <w:rFonts w:cs="Times New Roman"/>
          <w:b/>
          <w:bCs/>
          <w:sz w:val="32"/>
          <w:szCs w:val="32"/>
        </w:rPr>
      </w:pPr>
      <w:r w:rsidRPr="00365561">
        <w:rPr>
          <w:rFonts w:cs="Times New Roman"/>
          <w:b/>
          <w:bCs/>
          <w:sz w:val="32"/>
          <w:szCs w:val="32"/>
        </w:rPr>
        <w:t>INTRODUCTION</w:t>
      </w:r>
    </w:p>
    <w:p w14:paraId="4EBCC469" w14:textId="1F3A8799" w:rsidR="00365561" w:rsidRDefault="00365561" w:rsidP="00365561">
      <w:pPr>
        <w:spacing w:line="360" w:lineRule="auto"/>
        <w:jc w:val="center"/>
        <w:rPr>
          <w:rFonts w:cs="Times New Roman"/>
          <w:b/>
          <w:bCs/>
          <w:sz w:val="32"/>
          <w:szCs w:val="32"/>
        </w:rPr>
      </w:pPr>
    </w:p>
    <w:p w14:paraId="2370BFFE" w14:textId="6DEB1D23" w:rsidR="00365561" w:rsidRDefault="00365561" w:rsidP="00365561">
      <w:pPr>
        <w:spacing w:line="360" w:lineRule="auto"/>
        <w:jc w:val="both"/>
        <w:rPr>
          <w:rFonts w:cs="Times New Roman"/>
          <w:b/>
          <w:bCs/>
          <w:sz w:val="28"/>
          <w:szCs w:val="28"/>
        </w:rPr>
      </w:pPr>
      <w:r w:rsidRPr="00365561">
        <w:rPr>
          <w:rFonts w:cs="Times New Roman"/>
          <w:b/>
          <w:bCs/>
          <w:sz w:val="28"/>
          <w:szCs w:val="28"/>
        </w:rPr>
        <w:t>1.1 Title of the Project</w:t>
      </w:r>
    </w:p>
    <w:p w14:paraId="6FC9B9D4" w14:textId="79702523" w:rsidR="00365561" w:rsidRDefault="00365561" w:rsidP="00365561">
      <w:pPr>
        <w:spacing w:line="360" w:lineRule="auto"/>
        <w:jc w:val="both"/>
        <w:rPr>
          <w:rFonts w:cs="Times New Roman"/>
          <w:b/>
          <w:bCs/>
        </w:rPr>
      </w:pPr>
      <w:r w:rsidRPr="00365561">
        <w:rPr>
          <w:rFonts w:cs="Times New Roman"/>
          <w:bCs/>
        </w:rPr>
        <w:t xml:space="preserve">Title of the project is </w:t>
      </w:r>
      <w:r w:rsidRPr="00365561">
        <w:rPr>
          <w:rFonts w:cs="Times New Roman"/>
          <w:b/>
          <w:bCs/>
        </w:rPr>
        <w:t>“Course Guidance System”</w:t>
      </w:r>
      <w:r>
        <w:rPr>
          <w:rFonts w:cs="Times New Roman"/>
          <w:b/>
          <w:bCs/>
        </w:rPr>
        <w:t>.</w:t>
      </w:r>
    </w:p>
    <w:p w14:paraId="5E4DA580" w14:textId="63D30E04" w:rsidR="00365561" w:rsidRDefault="00365561" w:rsidP="00365561">
      <w:pPr>
        <w:spacing w:line="360" w:lineRule="auto"/>
        <w:jc w:val="both"/>
        <w:rPr>
          <w:rFonts w:cs="Times New Roman"/>
          <w:b/>
          <w:bCs/>
        </w:rPr>
      </w:pPr>
    </w:p>
    <w:p w14:paraId="32CDAC96" w14:textId="25038310" w:rsidR="00365561" w:rsidRDefault="00365561" w:rsidP="00365561">
      <w:pPr>
        <w:spacing w:line="360" w:lineRule="auto"/>
        <w:jc w:val="both"/>
        <w:rPr>
          <w:rFonts w:cs="Times New Roman"/>
          <w:b/>
          <w:bCs/>
          <w:sz w:val="28"/>
          <w:szCs w:val="28"/>
        </w:rPr>
      </w:pPr>
      <w:r w:rsidRPr="00F356B7">
        <w:rPr>
          <w:rFonts w:cs="Times New Roman"/>
          <w:b/>
          <w:bCs/>
          <w:sz w:val="28"/>
          <w:szCs w:val="28"/>
        </w:rPr>
        <w:t xml:space="preserve">1.2 </w:t>
      </w:r>
      <w:r w:rsidR="00F356B7" w:rsidRPr="00F356B7">
        <w:rPr>
          <w:rFonts w:cs="Times New Roman"/>
          <w:b/>
          <w:bCs/>
          <w:sz w:val="28"/>
          <w:szCs w:val="28"/>
        </w:rPr>
        <w:t>About the project</w:t>
      </w:r>
    </w:p>
    <w:p w14:paraId="0EDF24D9" w14:textId="77777777" w:rsidR="00F356B7" w:rsidRPr="00F356B7" w:rsidRDefault="00F356B7" w:rsidP="00F356B7">
      <w:pPr>
        <w:spacing w:line="360" w:lineRule="auto"/>
        <w:jc w:val="both"/>
        <w:rPr>
          <w:rFonts w:cs="Times New Roman"/>
          <w:bCs/>
        </w:rPr>
      </w:pPr>
      <w:r w:rsidRPr="00F356B7">
        <w:rPr>
          <w:rFonts w:cs="Times New Roman"/>
          <w:bCs/>
        </w:rPr>
        <w:t>“Course Guidance System” is a web-based system. The main aim of the project is to guide students for the best career and courses. The system will help to explore different career and different courses.</w:t>
      </w:r>
    </w:p>
    <w:p w14:paraId="219547E4" w14:textId="761CF2CF" w:rsidR="00F356B7" w:rsidRDefault="00F356B7" w:rsidP="00F356B7">
      <w:pPr>
        <w:spacing w:line="360" w:lineRule="auto"/>
        <w:ind w:firstLine="720"/>
        <w:jc w:val="both"/>
        <w:rPr>
          <w:rFonts w:cs="Times New Roman"/>
          <w:bCs/>
        </w:rPr>
      </w:pPr>
      <w:r w:rsidRPr="00F356B7">
        <w:rPr>
          <w:rFonts w:cs="Times New Roman"/>
          <w:bCs/>
        </w:rPr>
        <w:t xml:space="preserve">In the present time, there are many students who belong to very backward area or village, who don’t have any mentor or guide and don’t know what to study after 10th, 12th or Graduation. Many students take wrong courses, because lack of knowledge and they regret in future. This system will help everyone to choose a best course. </w:t>
      </w:r>
    </w:p>
    <w:p w14:paraId="4F9BF518" w14:textId="461499EA" w:rsidR="00F356B7" w:rsidRDefault="00F356B7" w:rsidP="00F356B7">
      <w:pPr>
        <w:spacing w:line="360" w:lineRule="auto"/>
        <w:jc w:val="both"/>
        <w:rPr>
          <w:rFonts w:cs="Times New Roman"/>
          <w:bCs/>
        </w:rPr>
      </w:pPr>
    </w:p>
    <w:p w14:paraId="7886EF9E" w14:textId="4B9BE1FA" w:rsidR="00F356B7" w:rsidRPr="00F356B7" w:rsidRDefault="00F356B7" w:rsidP="00F356B7">
      <w:pPr>
        <w:spacing w:line="360" w:lineRule="auto"/>
        <w:jc w:val="both"/>
        <w:rPr>
          <w:rFonts w:cs="Times New Roman"/>
          <w:b/>
          <w:bCs/>
          <w:sz w:val="28"/>
          <w:szCs w:val="28"/>
        </w:rPr>
      </w:pPr>
      <w:r>
        <w:rPr>
          <w:rFonts w:cs="Times New Roman"/>
          <w:b/>
          <w:bCs/>
          <w:sz w:val="28"/>
          <w:szCs w:val="28"/>
        </w:rPr>
        <w:t>1.3 Statement about the Problem</w:t>
      </w:r>
    </w:p>
    <w:p w14:paraId="1F617309" w14:textId="2AC9CDFB" w:rsidR="00F356B7" w:rsidRPr="00F356B7" w:rsidRDefault="00F356B7" w:rsidP="00F356B7">
      <w:pPr>
        <w:spacing w:line="360" w:lineRule="auto"/>
        <w:jc w:val="both"/>
        <w:rPr>
          <w:rFonts w:cs="Times New Roman"/>
          <w:bCs/>
        </w:rPr>
      </w:pPr>
      <w:r w:rsidRPr="00F356B7">
        <w:rPr>
          <w:rFonts w:cs="Times New Roman"/>
          <w:bCs/>
        </w:rPr>
        <w:t>In the present time, there are many students who belong from very backward area or village, who don’t know what to study after 10th, 12th or Graduation. Many students take wrong course, because lack of knowledge and they regret in future.</w:t>
      </w:r>
    </w:p>
    <w:p w14:paraId="12C7D0BC" w14:textId="77777777" w:rsidR="00F356B7" w:rsidRPr="00F356B7" w:rsidRDefault="00F356B7" w:rsidP="00365561">
      <w:pPr>
        <w:spacing w:line="360" w:lineRule="auto"/>
        <w:jc w:val="both"/>
        <w:rPr>
          <w:rFonts w:cs="Times New Roman"/>
          <w:bCs/>
          <w:sz w:val="28"/>
          <w:szCs w:val="28"/>
        </w:rPr>
      </w:pPr>
    </w:p>
    <w:p w14:paraId="66C04763" w14:textId="11A8508D" w:rsidR="00F356B7" w:rsidRPr="00F356B7" w:rsidRDefault="00F356B7" w:rsidP="00F356B7">
      <w:pPr>
        <w:spacing w:line="360" w:lineRule="auto"/>
        <w:jc w:val="both"/>
        <w:rPr>
          <w:rFonts w:cs="Times New Roman"/>
          <w:b/>
          <w:bCs/>
          <w:sz w:val="28"/>
          <w:szCs w:val="28"/>
        </w:rPr>
      </w:pPr>
      <w:r>
        <w:rPr>
          <w:rFonts w:cs="Times New Roman"/>
          <w:b/>
          <w:bCs/>
          <w:sz w:val="28"/>
          <w:szCs w:val="28"/>
        </w:rPr>
        <w:t>1.4</w:t>
      </w:r>
      <w:r w:rsidRPr="00F356B7">
        <w:rPr>
          <w:rFonts w:cs="Times New Roman"/>
          <w:b/>
          <w:bCs/>
          <w:sz w:val="28"/>
          <w:szCs w:val="28"/>
        </w:rPr>
        <w:t xml:space="preserve"> Scope of the Project</w:t>
      </w:r>
    </w:p>
    <w:p w14:paraId="797F9480" w14:textId="77777777" w:rsidR="00F356B7" w:rsidRPr="00F356B7" w:rsidRDefault="00F356B7" w:rsidP="00F356B7">
      <w:pPr>
        <w:spacing w:line="360" w:lineRule="auto"/>
        <w:jc w:val="both"/>
        <w:rPr>
          <w:rFonts w:cs="Times New Roman"/>
          <w:bCs/>
        </w:rPr>
      </w:pPr>
      <w:r w:rsidRPr="00F356B7">
        <w:rPr>
          <w:rFonts w:cs="Times New Roman"/>
          <w:bCs/>
        </w:rPr>
        <w:t>In this digital world everything is going to be digital so, there will be a very large scope for every online application or platform.</w:t>
      </w:r>
    </w:p>
    <w:p w14:paraId="2E70F627" w14:textId="77777777" w:rsidR="00F356B7" w:rsidRPr="00F356B7" w:rsidRDefault="00F356B7" w:rsidP="00F356B7">
      <w:pPr>
        <w:pStyle w:val="ListParagraph"/>
        <w:numPr>
          <w:ilvl w:val="0"/>
          <w:numId w:val="30"/>
        </w:numPr>
        <w:spacing w:line="360" w:lineRule="auto"/>
        <w:jc w:val="both"/>
        <w:rPr>
          <w:rFonts w:ascii="Times New Roman" w:hAnsi="Times New Roman"/>
          <w:bCs/>
          <w:sz w:val="24"/>
          <w:szCs w:val="24"/>
        </w:rPr>
      </w:pPr>
      <w:r w:rsidRPr="00F356B7">
        <w:rPr>
          <w:rFonts w:ascii="Times New Roman" w:hAnsi="Times New Roman"/>
          <w:bCs/>
          <w:sz w:val="24"/>
          <w:szCs w:val="24"/>
        </w:rPr>
        <w:t>Students from very backward area who don’t have any mentor can take help from this system.</w:t>
      </w:r>
    </w:p>
    <w:p w14:paraId="3E9FEF30" w14:textId="77777777" w:rsidR="00F356B7" w:rsidRPr="00F356B7" w:rsidRDefault="00F356B7" w:rsidP="00F356B7">
      <w:pPr>
        <w:pStyle w:val="ListParagraph"/>
        <w:numPr>
          <w:ilvl w:val="0"/>
          <w:numId w:val="30"/>
        </w:numPr>
        <w:spacing w:line="360" w:lineRule="auto"/>
        <w:jc w:val="both"/>
        <w:rPr>
          <w:rFonts w:ascii="Times New Roman" w:hAnsi="Times New Roman"/>
          <w:bCs/>
          <w:sz w:val="24"/>
          <w:szCs w:val="24"/>
        </w:rPr>
      </w:pPr>
      <w:r w:rsidRPr="00F356B7">
        <w:rPr>
          <w:rFonts w:ascii="Times New Roman" w:hAnsi="Times New Roman"/>
          <w:bCs/>
          <w:sz w:val="24"/>
          <w:szCs w:val="24"/>
        </w:rPr>
        <w:t>It will guide many students to choose a good and better course option to grow in their life.</w:t>
      </w:r>
    </w:p>
    <w:p w14:paraId="18A7E70C" w14:textId="77777777" w:rsidR="00F356B7" w:rsidRPr="00F356B7" w:rsidRDefault="00F356B7" w:rsidP="00F356B7">
      <w:pPr>
        <w:pStyle w:val="ListParagraph"/>
        <w:numPr>
          <w:ilvl w:val="0"/>
          <w:numId w:val="30"/>
        </w:numPr>
        <w:spacing w:line="360" w:lineRule="auto"/>
        <w:jc w:val="both"/>
        <w:rPr>
          <w:rFonts w:ascii="Times New Roman" w:hAnsi="Times New Roman"/>
          <w:bCs/>
          <w:sz w:val="24"/>
          <w:szCs w:val="24"/>
        </w:rPr>
      </w:pPr>
      <w:r w:rsidRPr="00F356B7">
        <w:rPr>
          <w:rFonts w:ascii="Times New Roman" w:hAnsi="Times New Roman"/>
          <w:bCs/>
          <w:sz w:val="24"/>
          <w:szCs w:val="24"/>
        </w:rPr>
        <w:t>Students will explore many courses or career option with the help of this system.</w:t>
      </w:r>
    </w:p>
    <w:p w14:paraId="25A7D8AD" w14:textId="0126F962" w:rsidR="00365561" w:rsidRDefault="00365561" w:rsidP="00365561">
      <w:pPr>
        <w:spacing w:line="360" w:lineRule="auto"/>
        <w:jc w:val="both"/>
        <w:rPr>
          <w:rFonts w:cs="Times New Roman"/>
          <w:b/>
          <w:bCs/>
          <w:sz w:val="32"/>
          <w:szCs w:val="32"/>
        </w:rPr>
      </w:pPr>
    </w:p>
    <w:p w14:paraId="4F39D501" w14:textId="0B777337" w:rsidR="00F356B7" w:rsidRDefault="00D5737A" w:rsidP="00365561">
      <w:pPr>
        <w:spacing w:line="360" w:lineRule="auto"/>
        <w:jc w:val="both"/>
        <w:rPr>
          <w:rFonts w:cs="Times New Roman"/>
          <w:b/>
          <w:bCs/>
          <w:sz w:val="28"/>
          <w:szCs w:val="28"/>
        </w:rPr>
      </w:pPr>
      <w:r w:rsidRPr="00D5737A">
        <w:rPr>
          <w:rFonts w:cs="Times New Roman"/>
          <w:b/>
          <w:bCs/>
          <w:sz w:val="28"/>
          <w:szCs w:val="28"/>
        </w:rPr>
        <w:lastRenderedPageBreak/>
        <w:t>1.5 Languages used</w:t>
      </w:r>
    </w:p>
    <w:p w14:paraId="55CDE86A" w14:textId="77777777" w:rsidR="00027205" w:rsidRDefault="00027205" w:rsidP="00027205">
      <w:pPr>
        <w:spacing w:line="360" w:lineRule="auto"/>
        <w:jc w:val="both"/>
        <w:rPr>
          <w:rFonts w:cs="Times New Roman"/>
          <w:b/>
          <w:bCs/>
          <w:sz w:val="28"/>
          <w:szCs w:val="28"/>
        </w:rPr>
      </w:pPr>
      <w:r w:rsidRPr="00027205">
        <w:rPr>
          <w:rFonts w:cs="Times New Roman"/>
          <w:b/>
          <w:bCs/>
        </w:rPr>
        <w:t>HTML</w:t>
      </w:r>
      <w:r>
        <w:rPr>
          <w:rFonts w:cs="Times New Roman"/>
          <w:b/>
          <w:bCs/>
          <w:sz w:val="28"/>
          <w:szCs w:val="28"/>
        </w:rPr>
        <w:t>:</w:t>
      </w:r>
    </w:p>
    <w:p w14:paraId="3101DE07" w14:textId="36F7BF4D" w:rsidR="00027205" w:rsidRDefault="00027205" w:rsidP="00027205">
      <w:pPr>
        <w:spacing w:line="360" w:lineRule="auto"/>
        <w:jc w:val="both"/>
        <w:rPr>
          <w:rFonts w:cs="Times New Roman"/>
          <w:color w:val="000000"/>
          <w:lang w:eastAsia="en-US" w:bidi="ar-SA"/>
        </w:rPr>
      </w:pPr>
      <w:r w:rsidRPr="00027205">
        <w:rPr>
          <w:rFonts w:cs="Times New Roman"/>
          <w:color w:val="000000"/>
          <w:lang w:eastAsia="en-US" w:bidi="ar-SA"/>
        </w:rPr>
        <w:t>HTML stands for Hyper Text Markup Language, this is the standard markup language for creating Web pages. HTML describes the structure of a Web page. It’s consists of a series of elements who tell the browser how to display the content.</w:t>
      </w:r>
    </w:p>
    <w:p w14:paraId="5972B6ED" w14:textId="77777777" w:rsidR="00027205" w:rsidRDefault="00027205" w:rsidP="00027205">
      <w:pPr>
        <w:spacing w:line="360" w:lineRule="auto"/>
        <w:jc w:val="both"/>
        <w:rPr>
          <w:rFonts w:cs="Times New Roman"/>
          <w:color w:val="000000"/>
          <w:lang w:eastAsia="en-US" w:bidi="ar-SA"/>
        </w:rPr>
      </w:pPr>
    </w:p>
    <w:p w14:paraId="207B260F" w14:textId="20E086A7" w:rsidR="00027205" w:rsidRDefault="00027205" w:rsidP="00027205">
      <w:pPr>
        <w:spacing w:line="360" w:lineRule="auto"/>
        <w:jc w:val="both"/>
        <w:rPr>
          <w:rFonts w:cs="Times New Roman"/>
          <w:b/>
          <w:color w:val="000000"/>
          <w:lang w:eastAsia="en-US" w:bidi="ar-SA"/>
        </w:rPr>
      </w:pPr>
      <w:r w:rsidRPr="00027205">
        <w:rPr>
          <w:rFonts w:cs="Times New Roman"/>
          <w:b/>
          <w:color w:val="000000"/>
          <w:lang w:eastAsia="en-US" w:bidi="ar-SA"/>
        </w:rPr>
        <w:t>CSS:</w:t>
      </w:r>
    </w:p>
    <w:p w14:paraId="7359EDC2" w14:textId="3D9561A1" w:rsidR="00027205" w:rsidRDefault="00027205" w:rsidP="00027205">
      <w:pPr>
        <w:spacing w:line="360" w:lineRule="auto"/>
        <w:jc w:val="both"/>
        <w:rPr>
          <w:rFonts w:cs="Times New Roman"/>
          <w:color w:val="000000"/>
          <w:lang w:eastAsia="en-US" w:bidi="ar-SA"/>
        </w:rPr>
      </w:pPr>
      <w:r w:rsidRPr="00027205">
        <w:rPr>
          <w:rFonts w:cs="Times New Roman"/>
          <w:color w:val="000000"/>
          <w:lang w:eastAsia="en-US" w:bidi="ar-SA"/>
        </w:rPr>
        <w:t>CSS stands for Cascading Style Sheets</w:t>
      </w:r>
      <w:r>
        <w:rPr>
          <w:rFonts w:cs="Times New Roman"/>
          <w:color w:val="000000"/>
          <w:lang w:eastAsia="en-US" w:bidi="ar-SA"/>
        </w:rPr>
        <w:t>, it’s</w:t>
      </w:r>
      <w:r w:rsidRPr="00027205">
        <w:rPr>
          <w:rFonts w:cs="Times New Roman"/>
          <w:color w:val="000000"/>
          <w:lang w:eastAsia="en-US" w:bidi="ar-SA"/>
        </w:rPr>
        <w:t xml:space="preserve"> describes how HTML elements are to be</w:t>
      </w:r>
      <w:r>
        <w:rPr>
          <w:rFonts w:cs="Times New Roman"/>
          <w:color w:val="000000"/>
          <w:lang w:eastAsia="en-US" w:bidi="ar-SA"/>
        </w:rPr>
        <w:t xml:space="preserve"> </w:t>
      </w:r>
      <w:r w:rsidRPr="00027205">
        <w:rPr>
          <w:rFonts w:cs="Times New Roman"/>
          <w:color w:val="000000"/>
          <w:lang w:eastAsia="en-US" w:bidi="ar-SA"/>
        </w:rPr>
        <w:t>displayed on screen, paper, or in other media</w:t>
      </w:r>
      <w:r>
        <w:rPr>
          <w:rFonts w:cs="Times New Roman"/>
          <w:color w:val="000000"/>
          <w:lang w:eastAsia="en-US" w:bidi="ar-SA"/>
        </w:rPr>
        <w:t>. CSS saves a lot of work,</w:t>
      </w:r>
      <w:r w:rsidRPr="00027205">
        <w:rPr>
          <w:rFonts w:cs="Times New Roman"/>
          <w:color w:val="000000"/>
          <w:lang w:eastAsia="en-US" w:bidi="ar-SA"/>
        </w:rPr>
        <w:t xml:space="preserve"> </w:t>
      </w:r>
      <w:r>
        <w:rPr>
          <w:rFonts w:cs="Times New Roman"/>
          <w:color w:val="000000"/>
          <w:lang w:eastAsia="en-US" w:bidi="ar-SA"/>
        </w:rPr>
        <w:t>i</w:t>
      </w:r>
      <w:r w:rsidRPr="00027205">
        <w:rPr>
          <w:rFonts w:cs="Times New Roman"/>
          <w:color w:val="000000"/>
          <w:lang w:eastAsia="en-US" w:bidi="ar-SA"/>
        </w:rPr>
        <w:t>t can control the layout of multiple web pages all at once</w:t>
      </w:r>
      <w:r>
        <w:rPr>
          <w:rFonts w:cs="Times New Roman"/>
          <w:color w:val="000000"/>
          <w:lang w:eastAsia="en-US" w:bidi="ar-SA"/>
        </w:rPr>
        <w:t xml:space="preserve">. </w:t>
      </w:r>
      <w:r w:rsidRPr="00027205">
        <w:rPr>
          <w:rFonts w:cs="Times New Roman"/>
          <w:color w:val="000000"/>
          <w:lang w:eastAsia="en-US" w:bidi="ar-SA"/>
        </w:rPr>
        <w:t>External stylesheets are stored in CSS files</w:t>
      </w:r>
      <w:r>
        <w:rPr>
          <w:rFonts w:cs="Times New Roman"/>
          <w:color w:val="000000"/>
          <w:lang w:eastAsia="en-US" w:bidi="ar-SA"/>
        </w:rPr>
        <w:t>.</w:t>
      </w:r>
    </w:p>
    <w:p w14:paraId="26CF2918" w14:textId="74683BC2" w:rsidR="00027205" w:rsidRDefault="00027205" w:rsidP="00027205">
      <w:pPr>
        <w:spacing w:line="360" w:lineRule="auto"/>
        <w:jc w:val="both"/>
        <w:rPr>
          <w:rFonts w:cs="Times New Roman"/>
          <w:color w:val="000000"/>
          <w:lang w:eastAsia="en-US" w:bidi="ar-SA"/>
        </w:rPr>
      </w:pPr>
    </w:p>
    <w:p w14:paraId="5DC96A99" w14:textId="71959705" w:rsidR="00027205" w:rsidRDefault="00027205" w:rsidP="00027205">
      <w:pPr>
        <w:spacing w:line="360" w:lineRule="auto"/>
        <w:jc w:val="both"/>
        <w:rPr>
          <w:rFonts w:cs="Times New Roman"/>
          <w:b/>
          <w:color w:val="000000"/>
          <w:lang w:eastAsia="en-US" w:bidi="ar-SA"/>
        </w:rPr>
      </w:pPr>
      <w:r w:rsidRPr="00027205">
        <w:rPr>
          <w:rFonts w:cs="Times New Roman"/>
          <w:b/>
          <w:color w:val="000000"/>
          <w:lang w:eastAsia="en-US" w:bidi="ar-SA"/>
        </w:rPr>
        <w:t>BOOTSTRAP</w:t>
      </w:r>
      <w:r>
        <w:rPr>
          <w:rFonts w:cs="Times New Roman"/>
          <w:b/>
          <w:color w:val="000000"/>
          <w:lang w:eastAsia="en-US" w:bidi="ar-SA"/>
        </w:rPr>
        <w:t>:</w:t>
      </w:r>
    </w:p>
    <w:p w14:paraId="12CF8AD6" w14:textId="02675D3B" w:rsidR="00027205" w:rsidRDefault="00027205" w:rsidP="00027205">
      <w:pPr>
        <w:spacing w:line="360" w:lineRule="auto"/>
        <w:jc w:val="both"/>
        <w:rPr>
          <w:rFonts w:cs="Times New Roman"/>
          <w:color w:val="000000"/>
          <w:lang w:eastAsia="en-US" w:bidi="ar-SA"/>
        </w:rPr>
      </w:pPr>
      <w:r w:rsidRPr="00027205">
        <w:rPr>
          <w:rFonts w:cs="Times New Roman"/>
          <w:color w:val="000000"/>
          <w:lang w:eastAsia="en-US" w:bidi="ar-SA"/>
        </w:rPr>
        <w:t>Bootstrap is a </w:t>
      </w:r>
      <w:hyperlink r:id="rId12" w:tooltip="Free and open-source" w:history="1">
        <w:r w:rsidRPr="00027205">
          <w:rPr>
            <w:rFonts w:cs="Times New Roman"/>
            <w:color w:val="000000"/>
            <w:lang w:eastAsia="en-US" w:bidi="ar-SA"/>
          </w:rPr>
          <w:t>free and open-source</w:t>
        </w:r>
      </w:hyperlink>
      <w:r w:rsidRPr="00027205">
        <w:rPr>
          <w:rFonts w:cs="Times New Roman"/>
          <w:color w:val="000000"/>
          <w:lang w:eastAsia="en-US" w:bidi="ar-SA"/>
        </w:rPr>
        <w:t> </w:t>
      </w:r>
      <w:hyperlink r:id="rId13" w:tooltip="CSS framework" w:history="1">
        <w:r w:rsidRPr="00027205">
          <w:rPr>
            <w:rFonts w:cs="Times New Roman"/>
            <w:color w:val="000000"/>
            <w:lang w:eastAsia="en-US" w:bidi="ar-SA"/>
          </w:rPr>
          <w:t>CSS framework</w:t>
        </w:r>
      </w:hyperlink>
      <w:r w:rsidRPr="00027205">
        <w:rPr>
          <w:rFonts w:cs="Times New Roman"/>
          <w:color w:val="000000"/>
          <w:lang w:eastAsia="en-US" w:bidi="ar-SA"/>
        </w:rPr>
        <w:t> directed at responsive, </w:t>
      </w:r>
      <w:hyperlink r:id="rId14" w:anchor="Mobile_first,_unobtrusive_JavaScript,_and_progressive_enhancement" w:tooltip="Responsive web design" w:history="1">
        <w:r w:rsidRPr="00027205">
          <w:rPr>
            <w:rFonts w:cs="Times New Roman"/>
            <w:color w:val="000000"/>
            <w:lang w:eastAsia="en-US" w:bidi="ar-SA"/>
          </w:rPr>
          <w:t>mobile-first</w:t>
        </w:r>
      </w:hyperlink>
      <w:r w:rsidRPr="00027205">
        <w:rPr>
          <w:rFonts w:cs="Times New Roman"/>
          <w:color w:val="000000"/>
          <w:lang w:eastAsia="en-US" w:bidi="ar-SA"/>
        </w:rPr>
        <w:t> </w:t>
      </w:r>
      <w:hyperlink r:id="rId15" w:tooltip="Front-end web development" w:history="1">
        <w:r w:rsidRPr="00027205">
          <w:rPr>
            <w:rFonts w:cs="Times New Roman"/>
            <w:color w:val="000000"/>
            <w:lang w:eastAsia="en-US" w:bidi="ar-SA"/>
          </w:rPr>
          <w:t>front-end web development</w:t>
        </w:r>
      </w:hyperlink>
      <w:r w:rsidRPr="00027205">
        <w:rPr>
          <w:rFonts w:cs="Times New Roman"/>
          <w:color w:val="000000"/>
          <w:lang w:eastAsia="en-US" w:bidi="ar-SA"/>
        </w:rPr>
        <w:t>. It contains </w:t>
      </w:r>
      <w:hyperlink r:id="rId16" w:tooltip="CSS" w:history="1">
        <w:r w:rsidRPr="00027205">
          <w:rPr>
            <w:rFonts w:cs="Times New Roman"/>
            <w:color w:val="000000"/>
            <w:lang w:eastAsia="en-US" w:bidi="ar-SA"/>
          </w:rPr>
          <w:t>CSS</w:t>
        </w:r>
      </w:hyperlink>
      <w:r w:rsidRPr="00027205">
        <w:rPr>
          <w:rFonts w:cs="Times New Roman"/>
          <w:color w:val="000000"/>
          <w:lang w:eastAsia="en-US" w:bidi="ar-SA"/>
        </w:rPr>
        <w:t>- and (optionally) </w:t>
      </w:r>
      <w:hyperlink r:id="rId17" w:tooltip="JavaScript" w:history="1">
        <w:r w:rsidRPr="00027205">
          <w:rPr>
            <w:rFonts w:cs="Times New Roman"/>
            <w:color w:val="000000"/>
            <w:lang w:eastAsia="en-US" w:bidi="ar-SA"/>
          </w:rPr>
          <w:t>JavaScript</w:t>
        </w:r>
      </w:hyperlink>
      <w:r w:rsidRPr="00027205">
        <w:rPr>
          <w:rFonts w:cs="Times New Roman"/>
          <w:color w:val="000000"/>
          <w:lang w:eastAsia="en-US" w:bidi="ar-SA"/>
        </w:rPr>
        <w:t>-based design templates for </w:t>
      </w:r>
      <w:hyperlink r:id="rId18" w:anchor="Typography" w:tooltip="Web design" w:history="1">
        <w:r w:rsidRPr="00027205">
          <w:rPr>
            <w:rFonts w:cs="Times New Roman"/>
            <w:color w:val="000000"/>
            <w:lang w:eastAsia="en-US" w:bidi="ar-SA"/>
          </w:rPr>
          <w:t>typography</w:t>
        </w:r>
      </w:hyperlink>
      <w:r w:rsidRPr="00027205">
        <w:rPr>
          <w:rFonts w:cs="Times New Roman"/>
          <w:color w:val="000000"/>
          <w:lang w:eastAsia="en-US" w:bidi="ar-SA"/>
        </w:rPr>
        <w:t>, </w:t>
      </w:r>
      <w:hyperlink r:id="rId19" w:tooltip="Form (HTML)" w:history="1">
        <w:r w:rsidRPr="00027205">
          <w:rPr>
            <w:rFonts w:cs="Times New Roman"/>
            <w:color w:val="000000"/>
            <w:lang w:eastAsia="en-US" w:bidi="ar-SA"/>
          </w:rPr>
          <w:t>forms</w:t>
        </w:r>
      </w:hyperlink>
      <w:r w:rsidRPr="00027205">
        <w:rPr>
          <w:rFonts w:cs="Times New Roman"/>
          <w:color w:val="000000"/>
          <w:lang w:eastAsia="en-US" w:bidi="ar-SA"/>
        </w:rPr>
        <w:t>, </w:t>
      </w:r>
      <w:hyperlink r:id="rId20" w:anchor="HTML" w:tooltip="Button (computing)" w:history="1">
        <w:r w:rsidRPr="00027205">
          <w:rPr>
            <w:rFonts w:cs="Times New Roman"/>
            <w:color w:val="000000"/>
            <w:lang w:eastAsia="en-US" w:bidi="ar-SA"/>
          </w:rPr>
          <w:t>buttons</w:t>
        </w:r>
      </w:hyperlink>
      <w:r w:rsidRPr="00027205">
        <w:rPr>
          <w:rFonts w:cs="Times New Roman"/>
          <w:color w:val="000000"/>
          <w:lang w:eastAsia="en-US" w:bidi="ar-SA"/>
        </w:rPr>
        <w:t>, </w:t>
      </w:r>
      <w:hyperlink r:id="rId21" w:anchor="Local_website_navigation" w:tooltip="Web navigation" w:history="1">
        <w:r w:rsidRPr="00027205">
          <w:rPr>
            <w:rFonts w:cs="Times New Roman"/>
            <w:color w:val="000000"/>
            <w:lang w:eastAsia="en-US" w:bidi="ar-SA"/>
          </w:rPr>
          <w:t>navigation</w:t>
        </w:r>
      </w:hyperlink>
      <w:r w:rsidRPr="00027205">
        <w:rPr>
          <w:rFonts w:cs="Times New Roman"/>
          <w:color w:val="000000"/>
          <w:lang w:eastAsia="en-US" w:bidi="ar-SA"/>
        </w:rPr>
        <w:t>, and other interface components.</w:t>
      </w:r>
    </w:p>
    <w:p w14:paraId="52705209" w14:textId="3A08068D" w:rsidR="00027205" w:rsidRDefault="00027205" w:rsidP="00027205">
      <w:pPr>
        <w:spacing w:line="360" w:lineRule="auto"/>
        <w:jc w:val="both"/>
        <w:rPr>
          <w:rFonts w:cs="Times New Roman"/>
          <w:color w:val="000000"/>
          <w:lang w:eastAsia="en-US" w:bidi="ar-SA"/>
        </w:rPr>
      </w:pPr>
    </w:p>
    <w:p w14:paraId="60F0338D" w14:textId="18E08A91" w:rsidR="00027205" w:rsidRPr="00027205" w:rsidRDefault="00027205" w:rsidP="00027205">
      <w:pPr>
        <w:spacing w:line="360" w:lineRule="auto"/>
        <w:jc w:val="both"/>
        <w:rPr>
          <w:rFonts w:cs="Times New Roman"/>
          <w:b/>
          <w:color w:val="000000"/>
          <w:lang w:eastAsia="en-US" w:bidi="ar-SA"/>
        </w:rPr>
      </w:pPr>
      <w:r>
        <w:rPr>
          <w:rFonts w:cs="Times New Roman"/>
          <w:b/>
          <w:color w:val="000000"/>
          <w:lang w:eastAsia="en-US" w:bidi="ar-SA"/>
        </w:rPr>
        <w:t>JAVA</w:t>
      </w:r>
      <w:r w:rsidRPr="00027205">
        <w:rPr>
          <w:rFonts w:cs="Times New Roman"/>
          <w:b/>
          <w:color w:val="000000"/>
          <w:lang w:eastAsia="en-US" w:bidi="ar-SA"/>
        </w:rPr>
        <w:t>SCRIPT:</w:t>
      </w:r>
    </w:p>
    <w:p w14:paraId="609A855D" w14:textId="56056851" w:rsidR="00027205" w:rsidRDefault="00027205" w:rsidP="00027205">
      <w:pPr>
        <w:spacing w:line="360" w:lineRule="auto"/>
        <w:jc w:val="both"/>
        <w:rPr>
          <w:rFonts w:cs="Times New Roman"/>
          <w:color w:val="000000"/>
          <w:lang w:eastAsia="en-US" w:bidi="ar-SA"/>
        </w:rPr>
      </w:pPr>
      <w:r w:rsidRPr="00027205">
        <w:rPr>
          <w:rFonts w:cs="Times New Roman"/>
          <w:color w:val="000000"/>
          <w:lang w:eastAsia="en-US" w:bidi="ar-SA"/>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287FE1D0" w14:textId="4D06C21A" w:rsidR="004D1860" w:rsidRDefault="004D1860" w:rsidP="00027205">
      <w:pPr>
        <w:spacing w:line="360" w:lineRule="auto"/>
        <w:jc w:val="both"/>
        <w:rPr>
          <w:rFonts w:cs="Times New Roman"/>
          <w:color w:val="000000"/>
          <w:lang w:eastAsia="en-US" w:bidi="ar-SA"/>
        </w:rPr>
      </w:pPr>
    </w:p>
    <w:p w14:paraId="17513B9C" w14:textId="27C2B3D1" w:rsidR="004D1860" w:rsidRPr="004D1860" w:rsidRDefault="004D1860" w:rsidP="00027205">
      <w:pPr>
        <w:spacing w:line="360" w:lineRule="auto"/>
        <w:jc w:val="both"/>
        <w:rPr>
          <w:rFonts w:cs="Times New Roman"/>
          <w:b/>
          <w:color w:val="000000"/>
          <w:lang w:eastAsia="en-US" w:bidi="ar-SA"/>
        </w:rPr>
      </w:pPr>
      <w:r w:rsidRPr="004D1860">
        <w:rPr>
          <w:rFonts w:cs="Times New Roman"/>
          <w:b/>
          <w:color w:val="000000"/>
          <w:lang w:eastAsia="en-US" w:bidi="ar-SA"/>
        </w:rPr>
        <w:t>PHP:</w:t>
      </w:r>
    </w:p>
    <w:p w14:paraId="0CD711F8" w14:textId="77777777" w:rsidR="004D1860" w:rsidRPr="004D1860" w:rsidRDefault="004D1860" w:rsidP="004D1860">
      <w:pPr>
        <w:spacing w:line="360" w:lineRule="auto"/>
        <w:jc w:val="both"/>
        <w:rPr>
          <w:rFonts w:cs="Times New Roman"/>
          <w:color w:val="000000"/>
          <w:lang w:eastAsia="en-US" w:bidi="ar-SA"/>
        </w:rPr>
      </w:pPr>
      <w:r w:rsidRPr="004D1860">
        <w:rPr>
          <w:rFonts w:cs="Times New Roman"/>
          <w:color w:val="000000"/>
          <w:lang w:eastAsia="en-US" w:bidi="ar-SA"/>
        </w:rPr>
        <w:t>PHP is a server side scripting language that is embedded in HTML. It is used to manage dynamic content, databases, session tracking, even build entire e-commerce sites.</w:t>
      </w:r>
    </w:p>
    <w:p w14:paraId="31D8FE48" w14:textId="31FF9540" w:rsidR="004D1860" w:rsidRDefault="004D1860" w:rsidP="004D1860">
      <w:pPr>
        <w:spacing w:line="360" w:lineRule="auto"/>
        <w:jc w:val="both"/>
        <w:rPr>
          <w:rFonts w:cs="Times New Roman"/>
          <w:color w:val="000000"/>
          <w:lang w:eastAsia="en-US" w:bidi="ar-SA"/>
        </w:rPr>
      </w:pPr>
      <w:r w:rsidRPr="004D1860">
        <w:rPr>
          <w:rFonts w:cs="Times New Roman"/>
          <w:color w:val="000000"/>
          <w:lang w:eastAsia="en-US" w:bidi="ar-SA"/>
        </w:rPr>
        <w:t>It is integrated with a number of popular databases, including MySQL, PostgreSQL, Oracle, Sybase, Informix, and Microsoft SQL Server.</w:t>
      </w:r>
    </w:p>
    <w:p w14:paraId="350D8367" w14:textId="6276E760" w:rsidR="004D1860" w:rsidRDefault="004D1860" w:rsidP="004D1860">
      <w:pPr>
        <w:spacing w:line="360" w:lineRule="auto"/>
        <w:jc w:val="both"/>
        <w:rPr>
          <w:rFonts w:cs="Times New Roman"/>
          <w:color w:val="000000"/>
          <w:lang w:eastAsia="en-US" w:bidi="ar-SA"/>
        </w:rPr>
      </w:pPr>
    </w:p>
    <w:p w14:paraId="6535E9E2" w14:textId="77777777" w:rsidR="004D1860" w:rsidRDefault="004D1860" w:rsidP="004D1860">
      <w:pPr>
        <w:spacing w:line="360" w:lineRule="auto"/>
        <w:jc w:val="both"/>
        <w:rPr>
          <w:rFonts w:cs="Times New Roman"/>
          <w:b/>
          <w:color w:val="000000"/>
          <w:lang w:eastAsia="en-US" w:bidi="ar-SA"/>
        </w:rPr>
      </w:pPr>
    </w:p>
    <w:p w14:paraId="0863FBEE" w14:textId="77777777" w:rsidR="004D1860" w:rsidRDefault="004D1860" w:rsidP="004D1860">
      <w:pPr>
        <w:spacing w:line="360" w:lineRule="auto"/>
        <w:jc w:val="both"/>
        <w:rPr>
          <w:rFonts w:cs="Times New Roman"/>
          <w:b/>
          <w:color w:val="000000"/>
          <w:lang w:eastAsia="en-US" w:bidi="ar-SA"/>
        </w:rPr>
      </w:pPr>
    </w:p>
    <w:p w14:paraId="55542560" w14:textId="77777777" w:rsidR="004D1860" w:rsidRDefault="004D1860" w:rsidP="004D1860">
      <w:pPr>
        <w:spacing w:line="360" w:lineRule="auto"/>
        <w:jc w:val="both"/>
        <w:rPr>
          <w:rFonts w:cs="Times New Roman"/>
          <w:b/>
          <w:color w:val="000000"/>
          <w:lang w:eastAsia="en-US" w:bidi="ar-SA"/>
        </w:rPr>
      </w:pPr>
    </w:p>
    <w:p w14:paraId="3AC3FB38" w14:textId="77777777" w:rsidR="004D1860" w:rsidRDefault="004D1860" w:rsidP="004D1860">
      <w:pPr>
        <w:spacing w:line="360" w:lineRule="auto"/>
        <w:jc w:val="both"/>
        <w:rPr>
          <w:rFonts w:cs="Times New Roman"/>
          <w:b/>
          <w:color w:val="000000"/>
          <w:lang w:eastAsia="en-US" w:bidi="ar-SA"/>
        </w:rPr>
      </w:pPr>
    </w:p>
    <w:p w14:paraId="0697295E" w14:textId="182ABDE7" w:rsidR="004D1860" w:rsidRDefault="004D1860" w:rsidP="004D1860">
      <w:pPr>
        <w:spacing w:line="360" w:lineRule="auto"/>
        <w:jc w:val="both"/>
        <w:rPr>
          <w:rFonts w:cs="Times New Roman"/>
          <w:b/>
          <w:color w:val="000000"/>
          <w:lang w:eastAsia="en-US" w:bidi="ar-SA"/>
        </w:rPr>
      </w:pPr>
      <w:r>
        <w:rPr>
          <w:rFonts w:cs="Times New Roman"/>
          <w:b/>
          <w:color w:val="000000"/>
          <w:lang w:eastAsia="en-US" w:bidi="ar-SA"/>
        </w:rPr>
        <w:lastRenderedPageBreak/>
        <w:t>My</w:t>
      </w:r>
      <w:r w:rsidRPr="004D1860">
        <w:rPr>
          <w:rFonts w:cs="Times New Roman"/>
          <w:b/>
          <w:color w:val="000000"/>
          <w:lang w:eastAsia="en-US" w:bidi="ar-SA"/>
        </w:rPr>
        <w:t>SQL</w:t>
      </w:r>
      <w:r>
        <w:rPr>
          <w:rFonts w:cs="Times New Roman"/>
          <w:b/>
          <w:color w:val="000000"/>
          <w:lang w:eastAsia="en-US" w:bidi="ar-SA"/>
        </w:rPr>
        <w:t>:</w:t>
      </w:r>
    </w:p>
    <w:p w14:paraId="7296B3A4" w14:textId="3F7C1544" w:rsidR="004D1860" w:rsidRDefault="004D1860" w:rsidP="004D1860">
      <w:pPr>
        <w:spacing w:line="360" w:lineRule="auto"/>
        <w:jc w:val="both"/>
        <w:rPr>
          <w:rFonts w:cs="Times New Roman"/>
          <w:color w:val="000000"/>
          <w:lang w:eastAsia="en-US" w:bidi="ar-SA"/>
        </w:rPr>
      </w:pPr>
      <w:r w:rsidRPr="004D1860">
        <w:rPr>
          <w:rFonts w:cs="Times New Roman"/>
          <w:color w:val="000000"/>
          <w:lang w:eastAsia="en-US" w:bidi="ar-SA"/>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22" w:history="1">
        <w:r w:rsidRPr="004D1860">
          <w:rPr>
            <w:rFonts w:cs="Times New Roman"/>
            <w:lang w:eastAsia="en-US" w:bidi="ar-SA"/>
          </w:rPr>
          <w:t>SQL</w:t>
        </w:r>
      </w:hyperlink>
      <w:r w:rsidRPr="004D1860">
        <w:rPr>
          <w:rFonts w:cs="Times New Roman"/>
          <w:color w:val="000000"/>
          <w:lang w:eastAsia="en-US" w:bidi="ar-SA"/>
        </w:rPr>
        <w:t>.</w:t>
      </w:r>
    </w:p>
    <w:p w14:paraId="16489DC2" w14:textId="77777777" w:rsidR="0013355A" w:rsidRDefault="0013355A" w:rsidP="004D1860">
      <w:pPr>
        <w:spacing w:line="360" w:lineRule="auto"/>
        <w:jc w:val="both"/>
        <w:rPr>
          <w:rFonts w:cs="Times New Roman"/>
          <w:color w:val="000000"/>
          <w:lang w:eastAsia="en-US" w:bidi="ar-SA"/>
        </w:rPr>
      </w:pPr>
    </w:p>
    <w:p w14:paraId="30F243F9" w14:textId="7C4E3821" w:rsidR="004D1860" w:rsidRDefault="004D1860" w:rsidP="004D1860">
      <w:pPr>
        <w:spacing w:line="360" w:lineRule="auto"/>
        <w:jc w:val="both"/>
        <w:rPr>
          <w:rFonts w:cs="Times New Roman"/>
          <w:b/>
          <w:color w:val="000000"/>
          <w:sz w:val="28"/>
          <w:szCs w:val="28"/>
          <w:lang w:eastAsia="en-US" w:bidi="ar-SA"/>
        </w:rPr>
      </w:pPr>
      <w:r w:rsidRPr="0013355A">
        <w:rPr>
          <w:rFonts w:cs="Times New Roman"/>
          <w:b/>
          <w:color w:val="000000"/>
          <w:sz w:val="28"/>
          <w:szCs w:val="28"/>
          <w:lang w:eastAsia="en-US" w:bidi="ar-SA"/>
        </w:rPr>
        <w:t xml:space="preserve">1.6 </w:t>
      </w:r>
      <w:r w:rsidR="0013355A" w:rsidRPr="0013355A">
        <w:rPr>
          <w:rFonts w:cs="Times New Roman"/>
          <w:b/>
          <w:color w:val="000000"/>
          <w:sz w:val="28"/>
          <w:szCs w:val="28"/>
          <w:lang w:eastAsia="en-US" w:bidi="ar-SA"/>
        </w:rPr>
        <w:t>Project Organization</w:t>
      </w:r>
    </w:p>
    <w:p w14:paraId="5FCC4C36" w14:textId="03D1181B" w:rsidR="0013355A" w:rsidRDefault="0013355A" w:rsidP="004D1860">
      <w:pPr>
        <w:spacing w:line="360" w:lineRule="auto"/>
        <w:jc w:val="both"/>
        <w:rPr>
          <w:rFonts w:cs="Times New Roman"/>
          <w:color w:val="000000"/>
          <w:lang w:eastAsia="en-US" w:bidi="ar-SA"/>
        </w:rPr>
      </w:pPr>
      <w:r w:rsidRPr="0013355A">
        <w:rPr>
          <w:rFonts w:cs="Times New Roman"/>
          <w:color w:val="000000"/>
          <w:lang w:eastAsia="en-US" w:bidi="ar-SA"/>
        </w:rPr>
        <w:t>The project is organized in five chapters which are as follows:</w:t>
      </w:r>
    </w:p>
    <w:p w14:paraId="079688BF" w14:textId="2975E75F" w:rsidR="0013355A" w:rsidRDefault="0013355A" w:rsidP="0013355A">
      <w:pPr>
        <w:spacing w:line="360" w:lineRule="auto"/>
        <w:ind w:firstLine="360"/>
        <w:jc w:val="both"/>
        <w:rPr>
          <w:rFonts w:cs="Times New Roman"/>
          <w:color w:val="000000"/>
          <w:lang w:eastAsia="en-US" w:bidi="ar-SA"/>
        </w:rPr>
      </w:pPr>
      <w:r>
        <w:rPr>
          <w:rFonts w:cs="Times New Roman"/>
          <w:color w:val="000000"/>
          <w:lang w:eastAsia="en-US" w:bidi="ar-SA"/>
        </w:rPr>
        <w:t xml:space="preserve">Chapter 1, </w:t>
      </w:r>
      <w:r w:rsidRPr="0013355A">
        <w:rPr>
          <w:rFonts w:cs="Times New Roman"/>
          <w:b/>
          <w:color w:val="000000"/>
          <w:lang w:eastAsia="en-US" w:bidi="ar-SA"/>
        </w:rPr>
        <w:t>Introduction</w:t>
      </w:r>
    </w:p>
    <w:p w14:paraId="2B39E567" w14:textId="2944624E" w:rsidR="0013355A" w:rsidRPr="0013355A" w:rsidRDefault="0013355A" w:rsidP="0013355A">
      <w:pPr>
        <w:spacing w:line="360" w:lineRule="auto"/>
        <w:rPr>
          <w:rFonts w:cs="Times New Roman"/>
          <w:b/>
          <w:bCs/>
          <w:sz w:val="36"/>
          <w:szCs w:val="36"/>
        </w:rPr>
      </w:pPr>
      <w:r>
        <w:rPr>
          <w:rFonts w:cs="Times New Roman"/>
          <w:color w:val="000000"/>
          <w:lang w:eastAsia="en-US" w:bidi="ar-SA"/>
        </w:rPr>
        <w:t xml:space="preserve">      Chapter 2, </w:t>
      </w:r>
      <w:r w:rsidRPr="0013355A">
        <w:rPr>
          <w:rFonts w:cs="Times New Roman"/>
          <w:b/>
          <w:color w:val="000000"/>
          <w:lang w:eastAsia="en-US" w:bidi="ar-SA"/>
        </w:rPr>
        <w:t>Requirement analysis and Specification</w:t>
      </w:r>
    </w:p>
    <w:p w14:paraId="34CE403F" w14:textId="7772046B" w:rsidR="0013355A" w:rsidRPr="0013355A" w:rsidRDefault="0013355A" w:rsidP="0013355A">
      <w:pPr>
        <w:spacing w:line="360" w:lineRule="auto"/>
        <w:ind w:firstLine="360"/>
        <w:jc w:val="both"/>
        <w:rPr>
          <w:rFonts w:cs="Times New Roman"/>
          <w:color w:val="000000"/>
          <w:lang w:eastAsia="en-US" w:bidi="ar-SA"/>
        </w:rPr>
      </w:pPr>
      <w:r>
        <w:rPr>
          <w:rFonts w:cs="Times New Roman"/>
          <w:color w:val="000000"/>
          <w:lang w:eastAsia="en-US" w:bidi="ar-SA"/>
        </w:rPr>
        <w:t>Chapter 3,</w:t>
      </w:r>
      <w:r w:rsidR="00DB228F" w:rsidRPr="00DB228F">
        <w:t xml:space="preserve"> </w:t>
      </w:r>
      <w:r w:rsidR="00DB228F" w:rsidRPr="00DB228F">
        <w:rPr>
          <w:rFonts w:cs="Times New Roman"/>
          <w:b/>
          <w:color w:val="000000"/>
          <w:lang w:eastAsia="en-US" w:bidi="ar-SA"/>
        </w:rPr>
        <w:t>Objective</w:t>
      </w:r>
    </w:p>
    <w:p w14:paraId="67838DDF" w14:textId="39E722AB" w:rsidR="0013355A" w:rsidRPr="0013355A" w:rsidRDefault="0013355A" w:rsidP="0013355A">
      <w:pPr>
        <w:spacing w:line="360" w:lineRule="auto"/>
        <w:ind w:firstLine="360"/>
        <w:jc w:val="both"/>
        <w:rPr>
          <w:rFonts w:cs="Times New Roman"/>
          <w:color w:val="000000"/>
          <w:lang w:eastAsia="en-US" w:bidi="ar-SA"/>
        </w:rPr>
      </w:pPr>
      <w:r>
        <w:rPr>
          <w:rFonts w:cs="Times New Roman"/>
          <w:color w:val="000000"/>
          <w:lang w:eastAsia="en-US" w:bidi="ar-SA"/>
        </w:rPr>
        <w:t>Chapter 4,</w:t>
      </w:r>
      <w:r w:rsidR="00DB228F" w:rsidRPr="00DB228F">
        <w:t xml:space="preserve"> </w:t>
      </w:r>
      <w:r w:rsidR="00DB228F" w:rsidRPr="00DB228F">
        <w:rPr>
          <w:rFonts w:cs="Times New Roman"/>
          <w:b/>
          <w:color w:val="000000"/>
          <w:lang w:eastAsia="en-US" w:bidi="ar-SA"/>
        </w:rPr>
        <w:t>Design</w:t>
      </w:r>
    </w:p>
    <w:p w14:paraId="3CE68DD0" w14:textId="55E85732" w:rsidR="0013355A" w:rsidRDefault="0013355A" w:rsidP="0013355A">
      <w:pPr>
        <w:spacing w:line="360" w:lineRule="auto"/>
        <w:ind w:firstLine="360"/>
        <w:jc w:val="both"/>
        <w:rPr>
          <w:rFonts w:cs="Times New Roman"/>
          <w:color w:val="000000"/>
          <w:lang w:eastAsia="en-US" w:bidi="ar-SA"/>
        </w:rPr>
      </w:pPr>
      <w:r>
        <w:rPr>
          <w:rFonts w:cs="Times New Roman"/>
          <w:color w:val="000000"/>
          <w:lang w:eastAsia="en-US" w:bidi="ar-SA"/>
        </w:rPr>
        <w:t>Chapter 5,</w:t>
      </w:r>
      <w:r w:rsidR="00DB228F" w:rsidRPr="00DB228F">
        <w:t xml:space="preserve"> </w:t>
      </w:r>
      <w:r w:rsidR="00DB228F" w:rsidRPr="00DB228F">
        <w:rPr>
          <w:rFonts w:cs="Times New Roman"/>
          <w:b/>
          <w:color w:val="000000"/>
          <w:lang w:eastAsia="en-US" w:bidi="ar-SA"/>
        </w:rPr>
        <w:t>Result and Discussion</w:t>
      </w:r>
    </w:p>
    <w:p w14:paraId="410537FE" w14:textId="5D1C6888" w:rsidR="00DB228F" w:rsidRPr="0013355A" w:rsidRDefault="00DB228F" w:rsidP="0013355A">
      <w:pPr>
        <w:spacing w:line="360" w:lineRule="auto"/>
        <w:ind w:firstLine="360"/>
        <w:jc w:val="both"/>
        <w:rPr>
          <w:rFonts w:cs="Times New Roman"/>
          <w:color w:val="000000"/>
          <w:lang w:eastAsia="en-US" w:bidi="ar-SA"/>
        </w:rPr>
      </w:pPr>
      <w:r>
        <w:rPr>
          <w:rFonts w:cs="Times New Roman"/>
          <w:color w:val="000000"/>
          <w:lang w:eastAsia="en-US" w:bidi="ar-SA"/>
        </w:rPr>
        <w:t xml:space="preserve">Chapter 6, </w:t>
      </w:r>
      <w:r w:rsidRPr="00DB228F">
        <w:rPr>
          <w:rFonts w:cs="Times New Roman"/>
          <w:b/>
          <w:color w:val="000000"/>
          <w:lang w:eastAsia="en-US" w:bidi="ar-SA"/>
        </w:rPr>
        <w:t>Conclusion and Future Work</w:t>
      </w:r>
    </w:p>
    <w:p w14:paraId="24898A51" w14:textId="77777777" w:rsidR="0013355A" w:rsidRPr="0013355A" w:rsidRDefault="0013355A" w:rsidP="004D1860">
      <w:pPr>
        <w:spacing w:line="360" w:lineRule="auto"/>
        <w:jc w:val="both"/>
        <w:rPr>
          <w:rFonts w:cs="Times New Roman"/>
          <w:b/>
          <w:color w:val="000000"/>
          <w:sz w:val="28"/>
          <w:szCs w:val="28"/>
          <w:lang w:eastAsia="en-US" w:bidi="ar-SA"/>
        </w:rPr>
      </w:pPr>
    </w:p>
    <w:p w14:paraId="48BA87C7" w14:textId="73791398" w:rsidR="00027205" w:rsidRDefault="00027205" w:rsidP="00027205">
      <w:pPr>
        <w:spacing w:line="360" w:lineRule="auto"/>
        <w:jc w:val="both"/>
        <w:rPr>
          <w:rFonts w:cs="Times New Roman"/>
          <w:b/>
          <w:bCs/>
        </w:rPr>
      </w:pPr>
    </w:p>
    <w:p w14:paraId="06F190AE" w14:textId="77777777" w:rsidR="004D1860" w:rsidRPr="00027205" w:rsidRDefault="004D1860" w:rsidP="00027205">
      <w:pPr>
        <w:spacing w:line="360" w:lineRule="auto"/>
        <w:jc w:val="both"/>
        <w:rPr>
          <w:rFonts w:cs="Times New Roman"/>
          <w:b/>
          <w:bCs/>
        </w:rPr>
      </w:pPr>
    </w:p>
    <w:p w14:paraId="235DA2AD" w14:textId="77777777" w:rsidR="00027205" w:rsidRPr="00D5737A" w:rsidRDefault="00027205" w:rsidP="00365561">
      <w:pPr>
        <w:spacing w:line="360" w:lineRule="auto"/>
        <w:jc w:val="both"/>
        <w:rPr>
          <w:rFonts w:cs="Times New Roman"/>
          <w:b/>
          <w:bCs/>
          <w:sz w:val="28"/>
          <w:szCs w:val="28"/>
        </w:rPr>
      </w:pPr>
    </w:p>
    <w:p w14:paraId="5DA91FED" w14:textId="77777777" w:rsidR="001C1FC9" w:rsidRPr="00A76E87" w:rsidRDefault="001C1FC9" w:rsidP="001C1FC9">
      <w:pPr>
        <w:spacing w:line="360" w:lineRule="auto"/>
        <w:jc w:val="center"/>
        <w:rPr>
          <w:rFonts w:cs="Times New Roman"/>
          <w:b/>
          <w:bCs/>
          <w:sz w:val="36"/>
          <w:szCs w:val="36"/>
        </w:rPr>
      </w:pPr>
    </w:p>
    <w:p w14:paraId="1F3CBAF8" w14:textId="77777777" w:rsidR="001C2A1E" w:rsidRPr="00A76E87" w:rsidRDefault="001C2A1E" w:rsidP="00365561">
      <w:pPr>
        <w:spacing w:line="360" w:lineRule="auto"/>
        <w:jc w:val="both"/>
        <w:rPr>
          <w:rFonts w:cs="Times New Roman"/>
          <w:b/>
          <w:bCs/>
          <w:sz w:val="36"/>
          <w:szCs w:val="36"/>
        </w:rPr>
      </w:pPr>
    </w:p>
    <w:p w14:paraId="77DD7B1B" w14:textId="77777777" w:rsidR="001C2A1E" w:rsidRPr="00A76E87" w:rsidRDefault="001C2A1E" w:rsidP="001C1FC9">
      <w:pPr>
        <w:spacing w:line="360" w:lineRule="auto"/>
        <w:jc w:val="center"/>
        <w:rPr>
          <w:rFonts w:cs="Times New Roman"/>
          <w:b/>
          <w:bCs/>
          <w:sz w:val="36"/>
          <w:szCs w:val="36"/>
        </w:rPr>
      </w:pPr>
    </w:p>
    <w:p w14:paraId="06C8B1CC" w14:textId="77777777" w:rsidR="001C2A1E" w:rsidRPr="00A76E87" w:rsidRDefault="001C2A1E" w:rsidP="001C1FC9">
      <w:pPr>
        <w:spacing w:line="360" w:lineRule="auto"/>
        <w:jc w:val="center"/>
        <w:rPr>
          <w:rFonts w:cs="Times New Roman"/>
          <w:b/>
          <w:bCs/>
          <w:sz w:val="36"/>
          <w:szCs w:val="36"/>
        </w:rPr>
      </w:pPr>
    </w:p>
    <w:p w14:paraId="5C59A3AB" w14:textId="77777777" w:rsidR="001C2A1E" w:rsidRPr="00A76E87" w:rsidRDefault="001C2A1E" w:rsidP="001C1FC9">
      <w:pPr>
        <w:spacing w:line="360" w:lineRule="auto"/>
        <w:jc w:val="center"/>
        <w:rPr>
          <w:rFonts w:cs="Times New Roman"/>
          <w:b/>
          <w:bCs/>
          <w:sz w:val="36"/>
          <w:szCs w:val="36"/>
        </w:rPr>
      </w:pPr>
    </w:p>
    <w:p w14:paraId="75E8B8AD" w14:textId="77777777" w:rsidR="001C2A1E" w:rsidRPr="00A76E87" w:rsidRDefault="001C2A1E" w:rsidP="001C1FC9">
      <w:pPr>
        <w:spacing w:line="360" w:lineRule="auto"/>
        <w:jc w:val="center"/>
        <w:rPr>
          <w:rFonts w:cs="Times New Roman"/>
          <w:b/>
          <w:bCs/>
          <w:sz w:val="36"/>
          <w:szCs w:val="36"/>
        </w:rPr>
      </w:pPr>
    </w:p>
    <w:p w14:paraId="7C01B1B7" w14:textId="77777777" w:rsidR="001C2A1E" w:rsidRPr="00A76E87" w:rsidRDefault="001C2A1E" w:rsidP="001C1FC9">
      <w:pPr>
        <w:spacing w:line="360" w:lineRule="auto"/>
        <w:jc w:val="center"/>
        <w:rPr>
          <w:rFonts w:cs="Times New Roman"/>
          <w:b/>
          <w:bCs/>
          <w:sz w:val="36"/>
          <w:szCs w:val="36"/>
        </w:rPr>
      </w:pPr>
    </w:p>
    <w:p w14:paraId="680BB6D5" w14:textId="77777777" w:rsidR="001C2A1E" w:rsidRPr="00A76E87" w:rsidRDefault="001C2A1E" w:rsidP="001C1FC9">
      <w:pPr>
        <w:spacing w:line="360" w:lineRule="auto"/>
        <w:jc w:val="center"/>
        <w:rPr>
          <w:rFonts w:cs="Times New Roman"/>
          <w:b/>
          <w:bCs/>
          <w:sz w:val="36"/>
          <w:szCs w:val="36"/>
        </w:rPr>
      </w:pPr>
    </w:p>
    <w:p w14:paraId="2472053D" w14:textId="77777777" w:rsidR="001C2A1E" w:rsidRPr="00A76E87" w:rsidRDefault="001C2A1E" w:rsidP="001C1FC9">
      <w:pPr>
        <w:spacing w:line="360" w:lineRule="auto"/>
        <w:jc w:val="center"/>
        <w:rPr>
          <w:rFonts w:cs="Times New Roman"/>
          <w:b/>
          <w:bCs/>
          <w:sz w:val="36"/>
          <w:szCs w:val="36"/>
        </w:rPr>
      </w:pPr>
    </w:p>
    <w:p w14:paraId="453FB24D" w14:textId="77777777" w:rsidR="001C2A1E" w:rsidRPr="00A76E87" w:rsidRDefault="001C2A1E" w:rsidP="001C1FC9">
      <w:pPr>
        <w:spacing w:line="360" w:lineRule="auto"/>
        <w:jc w:val="center"/>
        <w:rPr>
          <w:rFonts w:cs="Times New Roman"/>
          <w:b/>
          <w:bCs/>
          <w:sz w:val="36"/>
          <w:szCs w:val="36"/>
        </w:rPr>
      </w:pPr>
    </w:p>
    <w:p w14:paraId="177A087D" w14:textId="422C567E" w:rsidR="001C2A1E" w:rsidRPr="00A76E87" w:rsidRDefault="001C2A1E" w:rsidP="0013355A">
      <w:pPr>
        <w:spacing w:line="360" w:lineRule="auto"/>
        <w:rPr>
          <w:rFonts w:cs="Times New Roman"/>
          <w:b/>
          <w:bCs/>
          <w:sz w:val="36"/>
          <w:szCs w:val="36"/>
        </w:rPr>
      </w:pPr>
    </w:p>
    <w:p w14:paraId="34EE26DB" w14:textId="20B257CF" w:rsidR="00E50CB6" w:rsidRPr="0013355A" w:rsidRDefault="00E50CB6" w:rsidP="001C1FC9">
      <w:pPr>
        <w:pBdr>
          <w:bottom w:val="single" w:sz="12" w:space="1" w:color="auto"/>
        </w:pBdr>
        <w:spacing w:line="360" w:lineRule="auto"/>
        <w:jc w:val="center"/>
        <w:rPr>
          <w:rFonts w:cs="Times New Roman"/>
          <w:b/>
          <w:bCs/>
          <w:sz w:val="32"/>
          <w:szCs w:val="32"/>
        </w:rPr>
      </w:pPr>
      <w:r w:rsidRPr="0013355A">
        <w:rPr>
          <w:rFonts w:cs="Times New Roman"/>
          <w:b/>
          <w:bCs/>
          <w:sz w:val="32"/>
          <w:szCs w:val="32"/>
        </w:rPr>
        <w:t>CHAPTER-2</w:t>
      </w:r>
    </w:p>
    <w:p w14:paraId="27AE206E" w14:textId="64724F06" w:rsidR="00E50CB6" w:rsidRDefault="00E50CB6" w:rsidP="001C1FC9">
      <w:pPr>
        <w:spacing w:line="360" w:lineRule="auto"/>
        <w:jc w:val="center"/>
        <w:rPr>
          <w:rFonts w:cs="Times New Roman"/>
          <w:b/>
          <w:bCs/>
          <w:sz w:val="36"/>
          <w:szCs w:val="36"/>
        </w:rPr>
      </w:pPr>
    </w:p>
    <w:p w14:paraId="104E7B1D" w14:textId="737E91E9" w:rsidR="00E50CB6" w:rsidRPr="0013355A" w:rsidRDefault="0013355A" w:rsidP="001C1FC9">
      <w:pPr>
        <w:spacing w:line="360" w:lineRule="auto"/>
        <w:jc w:val="center"/>
        <w:rPr>
          <w:rFonts w:cs="Times New Roman"/>
          <w:b/>
          <w:bCs/>
          <w:sz w:val="32"/>
          <w:szCs w:val="32"/>
        </w:rPr>
      </w:pPr>
      <w:r w:rsidRPr="0013355A">
        <w:rPr>
          <w:rFonts w:cs="Times New Roman"/>
          <w:b/>
          <w:bCs/>
          <w:sz w:val="32"/>
          <w:szCs w:val="32"/>
        </w:rPr>
        <w:t>REQUIREMENT ANALYSIS AND SPECIFICATION</w:t>
      </w:r>
    </w:p>
    <w:p w14:paraId="4494D0A2" w14:textId="7D5E890C" w:rsidR="00E50CB6" w:rsidRDefault="00E50CB6" w:rsidP="00E50CB6">
      <w:pPr>
        <w:spacing w:line="360" w:lineRule="auto"/>
        <w:jc w:val="both"/>
        <w:rPr>
          <w:rFonts w:cs="Times New Roman"/>
          <w:b/>
          <w:sz w:val="28"/>
          <w:szCs w:val="28"/>
        </w:rPr>
      </w:pPr>
      <w:r w:rsidRPr="0013355A">
        <w:rPr>
          <w:rFonts w:cs="Times New Roman"/>
          <w:b/>
          <w:sz w:val="28"/>
          <w:szCs w:val="28"/>
        </w:rPr>
        <w:t>2.1 H/W Requirements</w:t>
      </w:r>
    </w:p>
    <w:p w14:paraId="66BEDD55" w14:textId="1291C332" w:rsidR="0013355A" w:rsidRPr="0013355A" w:rsidRDefault="0013355A" w:rsidP="0013355A">
      <w:pPr>
        <w:widowControl w:val="0"/>
        <w:tabs>
          <w:tab w:val="left" w:pos="2462"/>
        </w:tabs>
        <w:autoSpaceDE w:val="0"/>
        <w:autoSpaceDN w:val="0"/>
        <w:spacing w:before="1" w:line="360" w:lineRule="auto"/>
        <w:rPr>
          <w:b/>
          <w:color w:val="000000" w:themeColor="text1"/>
        </w:rPr>
      </w:pPr>
      <w:r w:rsidRPr="0013355A">
        <w:rPr>
          <w:b/>
          <w:color w:val="000000" w:themeColor="text1"/>
          <w:w w:val="105"/>
        </w:rPr>
        <w:t>Hardware:</w:t>
      </w:r>
    </w:p>
    <w:p w14:paraId="433DF3B9" w14:textId="77777777" w:rsidR="0013355A" w:rsidRPr="0013355A" w:rsidRDefault="0013355A" w:rsidP="0013355A">
      <w:pPr>
        <w:pStyle w:val="ListParagraph"/>
        <w:numPr>
          <w:ilvl w:val="0"/>
          <w:numId w:val="30"/>
        </w:numPr>
        <w:spacing w:line="360" w:lineRule="auto"/>
        <w:jc w:val="both"/>
        <w:rPr>
          <w:rFonts w:ascii="Times New Roman" w:hAnsi="Times New Roman"/>
          <w:bCs/>
          <w:sz w:val="24"/>
          <w:szCs w:val="24"/>
        </w:rPr>
      </w:pPr>
      <w:r w:rsidRPr="0013355A">
        <w:rPr>
          <w:rFonts w:ascii="Times New Roman" w:hAnsi="Times New Roman"/>
          <w:bCs/>
          <w:sz w:val="24"/>
          <w:szCs w:val="24"/>
        </w:rPr>
        <w:t>Processor: Intel Pentium.</w:t>
      </w:r>
    </w:p>
    <w:p w14:paraId="3ABBE4FC" w14:textId="77777777" w:rsidR="0013355A" w:rsidRPr="0013355A" w:rsidRDefault="0013355A" w:rsidP="0013355A">
      <w:pPr>
        <w:pStyle w:val="ListParagraph"/>
        <w:numPr>
          <w:ilvl w:val="0"/>
          <w:numId w:val="30"/>
        </w:numPr>
        <w:spacing w:line="360" w:lineRule="auto"/>
        <w:jc w:val="both"/>
        <w:rPr>
          <w:rFonts w:ascii="Times New Roman" w:hAnsi="Times New Roman"/>
          <w:bCs/>
          <w:sz w:val="24"/>
          <w:szCs w:val="24"/>
        </w:rPr>
      </w:pPr>
      <w:r w:rsidRPr="0013355A">
        <w:rPr>
          <w:rFonts w:ascii="Times New Roman" w:hAnsi="Times New Roman"/>
          <w:bCs/>
          <w:sz w:val="24"/>
          <w:szCs w:val="24"/>
        </w:rPr>
        <w:t>RAM: 4GB</w:t>
      </w:r>
    </w:p>
    <w:p w14:paraId="554C7D26" w14:textId="77777777" w:rsidR="0013355A" w:rsidRPr="0013355A" w:rsidRDefault="0013355A" w:rsidP="0013355A">
      <w:pPr>
        <w:pStyle w:val="ListParagraph"/>
        <w:numPr>
          <w:ilvl w:val="0"/>
          <w:numId w:val="30"/>
        </w:numPr>
        <w:spacing w:line="360" w:lineRule="auto"/>
        <w:jc w:val="both"/>
        <w:rPr>
          <w:rFonts w:ascii="Times New Roman" w:hAnsi="Times New Roman"/>
          <w:bCs/>
          <w:sz w:val="24"/>
          <w:szCs w:val="24"/>
        </w:rPr>
      </w:pPr>
      <w:r w:rsidRPr="0013355A">
        <w:rPr>
          <w:rFonts w:ascii="Times New Roman" w:hAnsi="Times New Roman"/>
          <w:bCs/>
          <w:sz w:val="24"/>
          <w:szCs w:val="24"/>
        </w:rPr>
        <w:t>HDD: 256GB</w:t>
      </w:r>
    </w:p>
    <w:p w14:paraId="2EBC8BF2" w14:textId="77777777" w:rsidR="0013355A" w:rsidRPr="0013355A" w:rsidRDefault="0013355A" w:rsidP="00E50CB6">
      <w:pPr>
        <w:spacing w:line="360" w:lineRule="auto"/>
        <w:jc w:val="both"/>
        <w:rPr>
          <w:rFonts w:cs="Times New Roman"/>
          <w:b/>
          <w:sz w:val="28"/>
          <w:szCs w:val="28"/>
        </w:rPr>
      </w:pPr>
    </w:p>
    <w:p w14:paraId="29EB38A9" w14:textId="6CE72A34" w:rsidR="00E50CB6" w:rsidRDefault="00E50CB6" w:rsidP="00E50CB6">
      <w:pPr>
        <w:spacing w:line="360" w:lineRule="auto"/>
        <w:jc w:val="both"/>
        <w:rPr>
          <w:rFonts w:cs="Times New Roman"/>
          <w:b/>
          <w:sz w:val="28"/>
          <w:szCs w:val="28"/>
        </w:rPr>
      </w:pPr>
      <w:r w:rsidRPr="0013355A">
        <w:rPr>
          <w:rFonts w:cs="Times New Roman"/>
          <w:b/>
          <w:sz w:val="28"/>
          <w:szCs w:val="28"/>
        </w:rPr>
        <w:t>2.2 S/W Requirements</w:t>
      </w:r>
    </w:p>
    <w:p w14:paraId="27A6F2A6" w14:textId="05F27727" w:rsidR="0013355A" w:rsidRPr="0013355A" w:rsidRDefault="0013355A" w:rsidP="0013355A">
      <w:pPr>
        <w:widowControl w:val="0"/>
        <w:tabs>
          <w:tab w:val="left" w:pos="2462"/>
        </w:tabs>
        <w:autoSpaceDE w:val="0"/>
        <w:autoSpaceDN w:val="0"/>
        <w:spacing w:before="1" w:line="360" w:lineRule="auto"/>
        <w:rPr>
          <w:b/>
          <w:color w:val="000000" w:themeColor="text1"/>
          <w:w w:val="105"/>
        </w:rPr>
      </w:pPr>
      <w:r w:rsidRPr="0013355A">
        <w:rPr>
          <w:b/>
          <w:color w:val="000000" w:themeColor="text1"/>
          <w:w w:val="105"/>
        </w:rPr>
        <w:t>Software:</w:t>
      </w:r>
    </w:p>
    <w:p w14:paraId="4AB79322" w14:textId="77777777" w:rsidR="0013355A" w:rsidRPr="0013355A" w:rsidRDefault="0013355A" w:rsidP="0013355A">
      <w:pPr>
        <w:pStyle w:val="ListParagraph"/>
        <w:numPr>
          <w:ilvl w:val="0"/>
          <w:numId w:val="30"/>
        </w:numPr>
        <w:spacing w:line="360" w:lineRule="auto"/>
        <w:jc w:val="both"/>
        <w:rPr>
          <w:rFonts w:ascii="Times New Roman" w:hAnsi="Times New Roman"/>
          <w:bCs/>
          <w:sz w:val="24"/>
          <w:szCs w:val="24"/>
        </w:rPr>
      </w:pPr>
      <w:r w:rsidRPr="0013355A">
        <w:rPr>
          <w:rFonts w:ascii="Times New Roman" w:hAnsi="Times New Roman"/>
          <w:bCs/>
          <w:sz w:val="24"/>
          <w:szCs w:val="24"/>
        </w:rPr>
        <w:t>OS: WINDOWS 7/8/10, Linux, Mac OS etc.</w:t>
      </w:r>
    </w:p>
    <w:p w14:paraId="7F946E77" w14:textId="73FADCD9" w:rsidR="0013355A" w:rsidRDefault="0013355A" w:rsidP="0013355A">
      <w:pPr>
        <w:pStyle w:val="ListParagraph"/>
        <w:numPr>
          <w:ilvl w:val="0"/>
          <w:numId w:val="30"/>
        </w:numPr>
        <w:spacing w:line="360" w:lineRule="auto"/>
        <w:jc w:val="both"/>
        <w:rPr>
          <w:rFonts w:ascii="Times New Roman" w:hAnsi="Times New Roman"/>
          <w:bCs/>
          <w:sz w:val="24"/>
          <w:szCs w:val="24"/>
        </w:rPr>
      </w:pPr>
      <w:r w:rsidRPr="0013355A">
        <w:rPr>
          <w:rFonts w:ascii="Times New Roman" w:hAnsi="Times New Roman"/>
          <w:bCs/>
          <w:sz w:val="24"/>
          <w:szCs w:val="24"/>
        </w:rPr>
        <w:t>Browser: Chrome, Firefox, etc.</w:t>
      </w:r>
    </w:p>
    <w:p w14:paraId="79F764F8" w14:textId="126EBA39" w:rsidR="00E40E80" w:rsidRDefault="00E40E80" w:rsidP="00E40E80">
      <w:pPr>
        <w:spacing w:line="360" w:lineRule="auto"/>
        <w:jc w:val="both"/>
        <w:rPr>
          <w:bCs/>
        </w:rPr>
      </w:pPr>
    </w:p>
    <w:p w14:paraId="3CEADD25" w14:textId="1FF632D7" w:rsidR="00E40E80" w:rsidRDefault="00E40E80" w:rsidP="00E40E80">
      <w:pPr>
        <w:spacing w:line="360" w:lineRule="auto"/>
        <w:jc w:val="both"/>
        <w:rPr>
          <w:rFonts w:cs="Times New Roman"/>
          <w:b/>
          <w:sz w:val="28"/>
          <w:szCs w:val="28"/>
        </w:rPr>
      </w:pPr>
      <w:r w:rsidRPr="00E40E80">
        <w:rPr>
          <w:rFonts w:cs="Times New Roman"/>
          <w:b/>
          <w:sz w:val="28"/>
          <w:szCs w:val="28"/>
        </w:rPr>
        <w:t xml:space="preserve">2.3 </w:t>
      </w:r>
      <w:r w:rsidR="00197ACC">
        <w:rPr>
          <w:rFonts w:cs="Times New Roman"/>
          <w:b/>
          <w:sz w:val="28"/>
          <w:szCs w:val="28"/>
        </w:rPr>
        <w:t>S</w:t>
      </w:r>
      <w:r w:rsidR="00197ACC" w:rsidRPr="00197ACC">
        <w:rPr>
          <w:rFonts w:cs="Times New Roman"/>
          <w:b/>
          <w:sz w:val="28"/>
          <w:szCs w:val="28"/>
        </w:rPr>
        <w:t>oftware tools</w:t>
      </w:r>
      <w:r w:rsidRPr="00E40E80">
        <w:rPr>
          <w:rFonts w:cs="Times New Roman"/>
          <w:b/>
          <w:sz w:val="28"/>
          <w:szCs w:val="28"/>
        </w:rPr>
        <w:t xml:space="preserve"> </w:t>
      </w:r>
      <w:r w:rsidR="00197ACC">
        <w:rPr>
          <w:rFonts w:cs="Times New Roman"/>
          <w:b/>
          <w:sz w:val="28"/>
          <w:szCs w:val="28"/>
        </w:rPr>
        <w:t>u</w:t>
      </w:r>
      <w:r w:rsidRPr="00E40E80">
        <w:rPr>
          <w:rFonts w:cs="Times New Roman"/>
          <w:b/>
          <w:sz w:val="28"/>
          <w:szCs w:val="28"/>
        </w:rPr>
        <w:t>sed:</w:t>
      </w:r>
    </w:p>
    <w:p w14:paraId="4E4902D6" w14:textId="12DF5B48" w:rsidR="00A07548" w:rsidRDefault="00A07548" w:rsidP="00E40E80">
      <w:pPr>
        <w:pStyle w:val="ListParagraph"/>
        <w:numPr>
          <w:ilvl w:val="0"/>
          <w:numId w:val="30"/>
        </w:numPr>
        <w:spacing w:line="360" w:lineRule="auto"/>
        <w:jc w:val="both"/>
        <w:rPr>
          <w:rFonts w:ascii="Times New Roman" w:hAnsi="Times New Roman"/>
          <w:bCs/>
          <w:sz w:val="24"/>
          <w:szCs w:val="24"/>
        </w:rPr>
      </w:pPr>
      <w:r>
        <w:rPr>
          <w:rFonts w:ascii="Times New Roman" w:hAnsi="Times New Roman"/>
          <w:bCs/>
          <w:sz w:val="24"/>
          <w:szCs w:val="24"/>
        </w:rPr>
        <w:t>Front end</w:t>
      </w:r>
      <w:r w:rsidR="00E40E80" w:rsidRPr="00E40E80">
        <w:rPr>
          <w:rFonts w:ascii="Times New Roman" w:hAnsi="Times New Roman"/>
          <w:bCs/>
          <w:sz w:val="24"/>
          <w:szCs w:val="24"/>
        </w:rPr>
        <w:t>: HTML, CSS, Bootstrap, Java</w:t>
      </w:r>
      <w:r w:rsidR="00E40E80">
        <w:rPr>
          <w:rFonts w:ascii="Times New Roman" w:hAnsi="Times New Roman"/>
          <w:bCs/>
          <w:sz w:val="24"/>
          <w:szCs w:val="24"/>
        </w:rPr>
        <w:t>S</w:t>
      </w:r>
      <w:r>
        <w:rPr>
          <w:rFonts w:ascii="Times New Roman" w:hAnsi="Times New Roman"/>
          <w:bCs/>
          <w:sz w:val="24"/>
          <w:szCs w:val="24"/>
        </w:rPr>
        <w:t>cript.</w:t>
      </w:r>
    </w:p>
    <w:p w14:paraId="272369DF" w14:textId="3C944F37" w:rsidR="00E40E80" w:rsidRPr="00E40E80" w:rsidRDefault="00A07548" w:rsidP="00E40E80">
      <w:pPr>
        <w:pStyle w:val="ListParagraph"/>
        <w:numPr>
          <w:ilvl w:val="0"/>
          <w:numId w:val="30"/>
        </w:numPr>
        <w:spacing w:line="360" w:lineRule="auto"/>
        <w:jc w:val="both"/>
        <w:rPr>
          <w:rFonts w:ascii="Times New Roman" w:hAnsi="Times New Roman"/>
          <w:bCs/>
          <w:sz w:val="24"/>
          <w:szCs w:val="24"/>
        </w:rPr>
      </w:pPr>
      <w:r>
        <w:rPr>
          <w:rFonts w:ascii="Times New Roman" w:hAnsi="Times New Roman"/>
          <w:bCs/>
          <w:sz w:val="24"/>
          <w:szCs w:val="24"/>
        </w:rPr>
        <w:t>Back end:</w:t>
      </w:r>
      <w:r w:rsidR="00E40E80">
        <w:rPr>
          <w:rFonts w:ascii="Times New Roman" w:hAnsi="Times New Roman"/>
          <w:bCs/>
          <w:sz w:val="24"/>
          <w:szCs w:val="24"/>
        </w:rPr>
        <w:t xml:space="preserve"> Php, MySQL</w:t>
      </w:r>
      <w:r w:rsidR="00E40E80" w:rsidRPr="00E40E80">
        <w:rPr>
          <w:rFonts w:ascii="Times New Roman" w:hAnsi="Times New Roman"/>
          <w:bCs/>
          <w:sz w:val="24"/>
          <w:szCs w:val="24"/>
        </w:rPr>
        <w:t xml:space="preserve">. </w:t>
      </w:r>
    </w:p>
    <w:p w14:paraId="14A15C84" w14:textId="77777777" w:rsidR="00E40E80" w:rsidRPr="00E40E80" w:rsidRDefault="00E40E80" w:rsidP="00E40E80">
      <w:pPr>
        <w:pStyle w:val="ListParagraph"/>
        <w:numPr>
          <w:ilvl w:val="0"/>
          <w:numId w:val="30"/>
        </w:numPr>
        <w:spacing w:line="360" w:lineRule="auto"/>
        <w:jc w:val="both"/>
        <w:rPr>
          <w:rFonts w:ascii="Times New Roman" w:hAnsi="Times New Roman"/>
          <w:bCs/>
          <w:sz w:val="24"/>
          <w:szCs w:val="24"/>
        </w:rPr>
      </w:pPr>
      <w:r w:rsidRPr="00E40E80">
        <w:rPr>
          <w:rFonts w:ascii="Times New Roman" w:hAnsi="Times New Roman"/>
          <w:bCs/>
          <w:sz w:val="24"/>
          <w:szCs w:val="24"/>
        </w:rPr>
        <w:t>Browser: Chrome, FireFox.</w:t>
      </w:r>
    </w:p>
    <w:p w14:paraId="6C280DCE" w14:textId="77777777" w:rsidR="00197ACC" w:rsidRDefault="00E40E80" w:rsidP="00197ACC">
      <w:pPr>
        <w:pStyle w:val="ListParagraph"/>
        <w:numPr>
          <w:ilvl w:val="0"/>
          <w:numId w:val="30"/>
        </w:numPr>
        <w:spacing w:line="360" w:lineRule="auto"/>
        <w:jc w:val="both"/>
        <w:rPr>
          <w:rFonts w:ascii="Times New Roman" w:hAnsi="Times New Roman"/>
          <w:bCs/>
          <w:sz w:val="24"/>
          <w:szCs w:val="24"/>
        </w:rPr>
      </w:pPr>
      <w:r w:rsidRPr="00E40E80">
        <w:rPr>
          <w:rFonts w:ascii="Times New Roman" w:hAnsi="Times New Roman"/>
          <w:bCs/>
          <w:sz w:val="24"/>
          <w:szCs w:val="24"/>
        </w:rPr>
        <w:t>IDE: Brackets, VS Code.</w:t>
      </w:r>
    </w:p>
    <w:p w14:paraId="3047F55C" w14:textId="77777777" w:rsidR="00197ACC" w:rsidRDefault="00197ACC" w:rsidP="00197ACC">
      <w:pPr>
        <w:spacing w:line="360" w:lineRule="auto"/>
        <w:jc w:val="both"/>
        <w:rPr>
          <w:b/>
          <w:sz w:val="28"/>
          <w:szCs w:val="28"/>
        </w:rPr>
      </w:pPr>
    </w:p>
    <w:p w14:paraId="2F402089" w14:textId="5A1BA6B2" w:rsidR="00E50CB6" w:rsidRPr="00A07548" w:rsidRDefault="00E40E80" w:rsidP="005D11EC">
      <w:pPr>
        <w:spacing w:line="360" w:lineRule="auto"/>
        <w:jc w:val="both"/>
        <w:rPr>
          <w:b/>
          <w:sz w:val="28"/>
          <w:szCs w:val="28"/>
        </w:rPr>
      </w:pPr>
      <w:r w:rsidRPr="00A07548">
        <w:rPr>
          <w:b/>
          <w:sz w:val="28"/>
          <w:szCs w:val="28"/>
        </w:rPr>
        <w:t xml:space="preserve">2.4 </w:t>
      </w:r>
      <w:r w:rsidR="00A07548" w:rsidRPr="00A07548">
        <w:rPr>
          <w:b/>
          <w:sz w:val="28"/>
          <w:szCs w:val="28"/>
        </w:rPr>
        <w:t>Software requirement specification</w:t>
      </w:r>
    </w:p>
    <w:p w14:paraId="57E6C7B3" w14:textId="0B063486" w:rsidR="00A07548" w:rsidRPr="00A07548" w:rsidRDefault="00A07548" w:rsidP="005D11EC">
      <w:pPr>
        <w:spacing w:line="360" w:lineRule="auto"/>
        <w:jc w:val="both"/>
        <w:rPr>
          <w:b/>
          <w:sz w:val="28"/>
          <w:szCs w:val="28"/>
        </w:rPr>
      </w:pPr>
      <w:r w:rsidRPr="00A07548">
        <w:rPr>
          <w:b/>
          <w:sz w:val="28"/>
          <w:szCs w:val="28"/>
        </w:rPr>
        <w:t>2.4</w:t>
      </w:r>
      <w:r>
        <w:rPr>
          <w:b/>
          <w:sz w:val="28"/>
          <w:szCs w:val="28"/>
        </w:rPr>
        <w:t>.1 G</w:t>
      </w:r>
      <w:r w:rsidRPr="00A07548">
        <w:rPr>
          <w:b/>
          <w:sz w:val="28"/>
          <w:szCs w:val="28"/>
        </w:rPr>
        <w:t xml:space="preserve">eneral description </w:t>
      </w:r>
    </w:p>
    <w:p w14:paraId="2EFD84D6" w14:textId="77777777" w:rsidR="00C076A4" w:rsidRDefault="00CC5BED" w:rsidP="005D11EC">
      <w:pPr>
        <w:spacing w:line="360" w:lineRule="auto"/>
        <w:jc w:val="both"/>
        <w:rPr>
          <w:b/>
        </w:rPr>
      </w:pPr>
      <w:r w:rsidRPr="00A07548">
        <w:rPr>
          <w:b/>
        </w:rPr>
        <w:t>Product description:</w:t>
      </w:r>
    </w:p>
    <w:p w14:paraId="04D245F8" w14:textId="597C6F4A" w:rsidR="00C076A4" w:rsidRPr="00C076A4" w:rsidRDefault="00C076A4" w:rsidP="005D11EC">
      <w:pPr>
        <w:spacing w:line="360" w:lineRule="auto"/>
        <w:jc w:val="both"/>
        <w:rPr>
          <w:b/>
        </w:rPr>
      </w:pPr>
      <w:r w:rsidRPr="00C076A4">
        <w:rPr>
          <w:rFonts w:cs="Times New Roman"/>
          <w:color w:val="000000" w:themeColor="text1"/>
        </w:rPr>
        <w:t>“Course Guidance System” is a web-based system. The main aim of the project is to guide students for the best career and courses. The system will help to explore differe</w:t>
      </w:r>
      <w:r>
        <w:rPr>
          <w:rFonts w:cs="Times New Roman"/>
          <w:color w:val="000000" w:themeColor="text1"/>
        </w:rPr>
        <w:t>nt career and different courses also t</w:t>
      </w:r>
      <w:r w:rsidRPr="00C076A4">
        <w:rPr>
          <w:rFonts w:cs="Times New Roman"/>
          <w:color w:val="000000" w:themeColor="text1"/>
        </w:rPr>
        <w:t>his system will help everyone to choose a best course</w:t>
      </w:r>
      <w:r>
        <w:rPr>
          <w:rFonts w:cs="Times New Roman"/>
          <w:color w:val="000000" w:themeColor="text1"/>
        </w:rPr>
        <w:t xml:space="preserve"> for their career</w:t>
      </w:r>
      <w:r w:rsidRPr="00C076A4">
        <w:rPr>
          <w:rFonts w:cs="Times New Roman"/>
          <w:color w:val="000000" w:themeColor="text1"/>
        </w:rPr>
        <w:t>.</w:t>
      </w:r>
    </w:p>
    <w:p w14:paraId="5C894E7D" w14:textId="77777777" w:rsidR="00C076A4" w:rsidRDefault="00C076A4" w:rsidP="005D11EC">
      <w:pPr>
        <w:spacing w:line="360" w:lineRule="auto"/>
        <w:jc w:val="both"/>
        <w:rPr>
          <w:b/>
        </w:rPr>
      </w:pPr>
    </w:p>
    <w:p w14:paraId="5E56C4D1" w14:textId="77777777" w:rsidR="00C076A4" w:rsidRDefault="00C076A4" w:rsidP="005D11EC">
      <w:pPr>
        <w:spacing w:line="360" w:lineRule="auto"/>
        <w:jc w:val="both"/>
        <w:rPr>
          <w:b/>
        </w:rPr>
      </w:pPr>
    </w:p>
    <w:p w14:paraId="107A28E2" w14:textId="41C96F80" w:rsidR="00C076A4" w:rsidRDefault="00C076A4" w:rsidP="005D11EC">
      <w:pPr>
        <w:spacing w:line="360" w:lineRule="auto"/>
        <w:jc w:val="both"/>
      </w:pPr>
      <w:r w:rsidRPr="00CC5BED">
        <w:rPr>
          <w:b/>
        </w:rPr>
        <w:t>Problem statement</w:t>
      </w:r>
      <w:r w:rsidR="00A07548" w:rsidRPr="00CC5BED">
        <w:rPr>
          <w:b/>
        </w:rPr>
        <w:t>:</w:t>
      </w:r>
      <w:r w:rsidR="00A07548">
        <w:t xml:space="preserve"> </w:t>
      </w:r>
    </w:p>
    <w:p w14:paraId="05B40535" w14:textId="1EA1A185" w:rsidR="00C076A4" w:rsidRPr="00C76C06" w:rsidRDefault="00C076A4" w:rsidP="005D11EC">
      <w:pPr>
        <w:spacing w:line="360" w:lineRule="auto"/>
        <w:jc w:val="both"/>
        <w:rPr>
          <w:rFonts w:cs="Times New Roman"/>
          <w:color w:val="000000" w:themeColor="text1"/>
          <w:sz w:val="28"/>
          <w:szCs w:val="28"/>
        </w:rPr>
      </w:pPr>
      <w:r w:rsidRPr="00C076A4">
        <w:rPr>
          <w:rFonts w:cs="Times New Roman"/>
          <w:color w:val="000000" w:themeColor="text1"/>
        </w:rPr>
        <w:t>In the present time, there are many students who belong from very backward area or village, who don’t know what to study after 10th, 12th or Graduation. Many students take wrong course, because lack of knowledge and they regret in future.</w:t>
      </w:r>
    </w:p>
    <w:p w14:paraId="67C758B7" w14:textId="77777777" w:rsidR="00C076A4" w:rsidRDefault="00C076A4" w:rsidP="005D11EC">
      <w:pPr>
        <w:spacing w:line="360" w:lineRule="auto"/>
        <w:jc w:val="both"/>
      </w:pPr>
    </w:p>
    <w:p w14:paraId="5CBB9E0D" w14:textId="46F802FA" w:rsidR="00C076A4" w:rsidRPr="00D3064A" w:rsidRDefault="00C076A4" w:rsidP="005D11EC">
      <w:pPr>
        <w:spacing w:line="360" w:lineRule="auto"/>
        <w:jc w:val="both"/>
        <w:rPr>
          <w:b/>
          <w:sz w:val="28"/>
          <w:szCs w:val="28"/>
        </w:rPr>
      </w:pPr>
      <w:r w:rsidRPr="00D3064A">
        <w:rPr>
          <w:b/>
          <w:sz w:val="28"/>
          <w:szCs w:val="28"/>
        </w:rPr>
        <w:t>2.4</w:t>
      </w:r>
      <w:r w:rsidR="00D3064A" w:rsidRPr="00D3064A">
        <w:rPr>
          <w:b/>
          <w:sz w:val="28"/>
          <w:szCs w:val="28"/>
        </w:rPr>
        <w:t xml:space="preserve">.2 </w:t>
      </w:r>
      <w:r w:rsidR="00D3064A">
        <w:rPr>
          <w:b/>
          <w:sz w:val="28"/>
          <w:szCs w:val="28"/>
        </w:rPr>
        <w:t>S</w:t>
      </w:r>
      <w:r w:rsidR="00D3064A" w:rsidRPr="00D3064A">
        <w:rPr>
          <w:b/>
          <w:sz w:val="28"/>
          <w:szCs w:val="28"/>
        </w:rPr>
        <w:t xml:space="preserve">ystem objectives </w:t>
      </w:r>
    </w:p>
    <w:p w14:paraId="641CF671" w14:textId="77777777" w:rsidR="00D3064A" w:rsidRPr="00D3064A" w:rsidRDefault="00D3064A" w:rsidP="005D11EC">
      <w:pPr>
        <w:pStyle w:val="Default"/>
        <w:numPr>
          <w:ilvl w:val="0"/>
          <w:numId w:val="28"/>
        </w:numPr>
        <w:spacing w:line="360" w:lineRule="auto"/>
        <w:jc w:val="both"/>
        <w:rPr>
          <w:color w:val="000000" w:themeColor="text1"/>
        </w:rPr>
      </w:pPr>
      <w:r w:rsidRPr="00D3064A">
        <w:rPr>
          <w:color w:val="000000" w:themeColor="text1"/>
        </w:rPr>
        <w:t>It will guide students for best career option.</w:t>
      </w:r>
    </w:p>
    <w:p w14:paraId="46273A72" w14:textId="4E035DCD" w:rsidR="00D3064A" w:rsidRPr="00D3064A" w:rsidRDefault="00D3064A" w:rsidP="005D11EC">
      <w:pPr>
        <w:pStyle w:val="Default"/>
        <w:numPr>
          <w:ilvl w:val="0"/>
          <w:numId w:val="28"/>
        </w:numPr>
        <w:spacing w:line="360" w:lineRule="auto"/>
        <w:jc w:val="both"/>
        <w:rPr>
          <w:color w:val="000000" w:themeColor="text1"/>
        </w:rPr>
      </w:pPr>
      <w:r w:rsidRPr="00D3064A">
        <w:rPr>
          <w:color w:val="000000" w:themeColor="text1"/>
        </w:rPr>
        <w:t>It will help to explore different courses.</w:t>
      </w:r>
    </w:p>
    <w:p w14:paraId="69FA08BE" w14:textId="797F296A" w:rsidR="00D3064A" w:rsidRPr="00D3064A" w:rsidRDefault="00D3064A" w:rsidP="005D11EC">
      <w:pPr>
        <w:pStyle w:val="Default"/>
        <w:numPr>
          <w:ilvl w:val="0"/>
          <w:numId w:val="28"/>
        </w:numPr>
        <w:spacing w:line="360" w:lineRule="auto"/>
        <w:jc w:val="both"/>
        <w:rPr>
          <w:color w:val="000000" w:themeColor="text1"/>
        </w:rPr>
      </w:pPr>
      <w:r w:rsidRPr="00D3064A">
        <w:rPr>
          <w:color w:val="000000" w:themeColor="text1"/>
        </w:rPr>
        <w:t>It will show all the courses available in India.</w:t>
      </w:r>
    </w:p>
    <w:p w14:paraId="382E5F5A" w14:textId="77777777" w:rsidR="00D3064A" w:rsidRPr="00D3064A" w:rsidRDefault="00D3064A" w:rsidP="005D11EC">
      <w:pPr>
        <w:pStyle w:val="Default"/>
        <w:numPr>
          <w:ilvl w:val="0"/>
          <w:numId w:val="28"/>
        </w:numPr>
        <w:spacing w:line="360" w:lineRule="auto"/>
        <w:jc w:val="both"/>
        <w:rPr>
          <w:color w:val="000000" w:themeColor="text1"/>
        </w:rPr>
      </w:pPr>
      <w:r w:rsidRPr="00D3064A">
        <w:rPr>
          <w:color w:val="000000" w:themeColor="text1"/>
        </w:rPr>
        <w:t>It will help for taking admission in different courses.</w:t>
      </w:r>
    </w:p>
    <w:p w14:paraId="54FADE1F" w14:textId="77777777" w:rsidR="00C076A4" w:rsidRDefault="00C076A4" w:rsidP="005D11EC">
      <w:pPr>
        <w:spacing w:line="360" w:lineRule="auto"/>
        <w:jc w:val="both"/>
      </w:pPr>
    </w:p>
    <w:p w14:paraId="6DAEE275" w14:textId="0768A68A" w:rsidR="00C076A4" w:rsidRPr="00D3064A" w:rsidRDefault="00D3064A" w:rsidP="005D11EC">
      <w:pPr>
        <w:spacing w:line="360" w:lineRule="auto"/>
        <w:jc w:val="both"/>
        <w:rPr>
          <w:b/>
          <w:sz w:val="28"/>
          <w:szCs w:val="28"/>
        </w:rPr>
      </w:pPr>
      <w:r w:rsidRPr="00D3064A">
        <w:rPr>
          <w:b/>
          <w:sz w:val="28"/>
          <w:szCs w:val="28"/>
        </w:rPr>
        <w:t xml:space="preserve">2.4.3 System Requirements </w:t>
      </w:r>
    </w:p>
    <w:p w14:paraId="796D4101" w14:textId="00A57E22" w:rsidR="004C0405" w:rsidRPr="004C0405" w:rsidRDefault="00D3064A" w:rsidP="005D11EC">
      <w:pPr>
        <w:spacing w:line="360" w:lineRule="auto"/>
        <w:jc w:val="both"/>
        <w:rPr>
          <w:b/>
        </w:rPr>
      </w:pPr>
      <w:r>
        <w:rPr>
          <w:b/>
        </w:rPr>
        <w:t>2.4</w:t>
      </w:r>
      <w:r w:rsidRPr="00D3064A">
        <w:rPr>
          <w:b/>
        </w:rPr>
        <w:t xml:space="preserve">.3.1 Non Functional Requirements </w:t>
      </w:r>
    </w:p>
    <w:p w14:paraId="5FE553C5" w14:textId="45373526" w:rsidR="004C0405" w:rsidRPr="004C0405" w:rsidRDefault="004C0405" w:rsidP="005D11EC">
      <w:pPr>
        <w:spacing w:line="360" w:lineRule="auto"/>
        <w:jc w:val="both"/>
        <w:rPr>
          <w:b/>
        </w:rPr>
      </w:pPr>
      <w:r w:rsidRPr="004C0405">
        <w:rPr>
          <w:b/>
        </w:rPr>
        <w:t xml:space="preserve">Efficiency Requirement </w:t>
      </w:r>
    </w:p>
    <w:p w14:paraId="4D936B8D" w14:textId="2FD99942" w:rsidR="004C0405" w:rsidRDefault="00A07548" w:rsidP="005D11EC">
      <w:pPr>
        <w:spacing w:line="360" w:lineRule="auto"/>
        <w:jc w:val="both"/>
      </w:pPr>
      <w:r>
        <w:t xml:space="preserve">When a </w:t>
      </w:r>
      <w:r w:rsidR="004C0405">
        <w:t xml:space="preserve">Course guidance </w:t>
      </w:r>
      <w:r>
        <w:t xml:space="preserve">system will be implemented </w:t>
      </w:r>
      <w:r w:rsidR="004C0405">
        <w:t>u</w:t>
      </w:r>
      <w:r>
        <w:t>ser will easily ac</w:t>
      </w:r>
      <w:r w:rsidR="004C0405">
        <w:t>c</w:t>
      </w:r>
      <w:r>
        <w:t xml:space="preserve">ess </w:t>
      </w:r>
      <w:r w:rsidR="004C0405">
        <w:t>the system</w:t>
      </w:r>
      <w:r>
        <w:t xml:space="preserve"> as searching </w:t>
      </w:r>
      <w:r w:rsidR="004C0405">
        <w:t>different courses</w:t>
      </w:r>
      <w:r>
        <w:t xml:space="preserve"> will be very </w:t>
      </w:r>
      <w:r w:rsidR="004C0405">
        <w:t>faster.</w:t>
      </w:r>
      <w:r>
        <w:t xml:space="preserve"> </w:t>
      </w:r>
    </w:p>
    <w:p w14:paraId="49D94BFF" w14:textId="77777777" w:rsidR="004C0405" w:rsidRDefault="004C0405" w:rsidP="005D11EC">
      <w:pPr>
        <w:spacing w:line="360" w:lineRule="auto"/>
        <w:jc w:val="both"/>
      </w:pPr>
    </w:p>
    <w:p w14:paraId="167B5D12" w14:textId="6F823BEB" w:rsidR="004C0405" w:rsidRPr="004C0405" w:rsidRDefault="004C0405" w:rsidP="005D11EC">
      <w:pPr>
        <w:spacing w:line="360" w:lineRule="auto"/>
        <w:jc w:val="both"/>
        <w:rPr>
          <w:b/>
        </w:rPr>
      </w:pPr>
      <w:r w:rsidRPr="004C0405">
        <w:rPr>
          <w:b/>
        </w:rPr>
        <w:t xml:space="preserve">Reliability Requirement </w:t>
      </w:r>
    </w:p>
    <w:p w14:paraId="5A311160" w14:textId="38D70D60" w:rsidR="004C0405" w:rsidRDefault="00A07548" w:rsidP="005D11EC">
      <w:pPr>
        <w:spacing w:line="360" w:lineRule="auto"/>
        <w:jc w:val="both"/>
      </w:pPr>
      <w:r>
        <w:t xml:space="preserve">The system should accurately </w:t>
      </w:r>
      <w:r w:rsidR="004C0405">
        <w:t>perform</w:t>
      </w:r>
      <w:r>
        <w:t xml:space="preserve"> </w:t>
      </w:r>
      <w:r w:rsidR="004C0405">
        <w:t>user’s registration</w:t>
      </w:r>
      <w:r>
        <w:t>,</w:t>
      </w:r>
      <w:r w:rsidR="004C0405">
        <w:t xml:space="preserve"> user’s</w:t>
      </w:r>
      <w:r>
        <w:t xml:space="preserve"> </w:t>
      </w:r>
      <w:r w:rsidR="004C0405">
        <w:t>validation,</w:t>
      </w:r>
      <w:r>
        <w:t xml:space="preserve"> </w:t>
      </w:r>
      <w:r w:rsidR="004C0405">
        <w:t xml:space="preserve">user’s login </w:t>
      </w:r>
      <w:r>
        <w:t xml:space="preserve">and search </w:t>
      </w:r>
      <w:r w:rsidR="004C0405">
        <w:t>of courses.</w:t>
      </w:r>
    </w:p>
    <w:p w14:paraId="195BC87F" w14:textId="77777777" w:rsidR="004C0405" w:rsidRDefault="004C0405" w:rsidP="005D11EC">
      <w:pPr>
        <w:spacing w:line="360" w:lineRule="auto"/>
        <w:jc w:val="both"/>
      </w:pPr>
    </w:p>
    <w:p w14:paraId="3CBFACD6" w14:textId="7E4B158E" w:rsidR="004C0405" w:rsidRPr="004C0405" w:rsidRDefault="004C0405" w:rsidP="005D11EC">
      <w:pPr>
        <w:spacing w:line="360" w:lineRule="auto"/>
        <w:jc w:val="both"/>
        <w:rPr>
          <w:b/>
        </w:rPr>
      </w:pPr>
      <w:r w:rsidRPr="004C0405">
        <w:rPr>
          <w:b/>
        </w:rPr>
        <w:t xml:space="preserve">Usability Requirement </w:t>
      </w:r>
    </w:p>
    <w:p w14:paraId="7B928868" w14:textId="77777777" w:rsidR="004C0405" w:rsidRDefault="00A07548" w:rsidP="005D11EC">
      <w:pPr>
        <w:spacing w:line="360" w:lineRule="auto"/>
        <w:jc w:val="both"/>
      </w:pPr>
      <w:r>
        <w:t xml:space="preserve">The system is designed for a user friendly environment so that student can perform the various tasks easily and in an effective way. </w:t>
      </w:r>
    </w:p>
    <w:p w14:paraId="60AE6CB4" w14:textId="77777777" w:rsidR="004C0405" w:rsidRDefault="004C0405" w:rsidP="005D11EC">
      <w:pPr>
        <w:spacing w:line="360" w:lineRule="auto"/>
        <w:jc w:val="both"/>
      </w:pPr>
    </w:p>
    <w:p w14:paraId="2D12D956" w14:textId="2DE3E157" w:rsidR="004C0405" w:rsidRPr="004C0405" w:rsidRDefault="004C0405" w:rsidP="005D11EC">
      <w:pPr>
        <w:spacing w:line="360" w:lineRule="auto"/>
        <w:jc w:val="both"/>
        <w:rPr>
          <w:b/>
        </w:rPr>
      </w:pPr>
      <w:r w:rsidRPr="004C0405">
        <w:rPr>
          <w:b/>
        </w:rPr>
        <w:t xml:space="preserve">Implementation Requirements </w:t>
      </w:r>
    </w:p>
    <w:p w14:paraId="7AEBFC20" w14:textId="0E3A4373" w:rsidR="004C0405" w:rsidRDefault="00A07548" w:rsidP="005D11EC">
      <w:pPr>
        <w:spacing w:line="360" w:lineRule="auto"/>
        <w:jc w:val="both"/>
      </w:pPr>
      <w:r>
        <w:t xml:space="preserve">In implementing whole </w:t>
      </w:r>
      <w:r w:rsidR="005D11EC">
        <w:t>system,</w:t>
      </w:r>
      <w:r>
        <w:t xml:space="preserve"> it uses html in front end with php as server side scripting language which will be used for database connectivity and the backend </w:t>
      </w:r>
      <w:r w:rsidR="005D11EC">
        <w:t>i.e.</w:t>
      </w:r>
      <w:r>
        <w:t xml:space="preserve"> the database part is developed using </w:t>
      </w:r>
      <w:r w:rsidR="005D11EC">
        <w:t>MySQL</w:t>
      </w:r>
      <w:r>
        <w:t>.</w:t>
      </w:r>
    </w:p>
    <w:p w14:paraId="2682D23C" w14:textId="77777777" w:rsidR="005D11EC" w:rsidRDefault="005D11EC" w:rsidP="00C076A4">
      <w:pPr>
        <w:spacing w:line="360" w:lineRule="auto"/>
        <w:jc w:val="both"/>
      </w:pPr>
    </w:p>
    <w:p w14:paraId="2BA32B39" w14:textId="77777777" w:rsidR="005D11EC" w:rsidRDefault="005D11EC" w:rsidP="00C076A4">
      <w:pPr>
        <w:spacing w:line="360" w:lineRule="auto"/>
        <w:jc w:val="both"/>
      </w:pPr>
    </w:p>
    <w:p w14:paraId="699B9192" w14:textId="77777777" w:rsidR="005D11EC" w:rsidRDefault="005D11EC" w:rsidP="00C076A4">
      <w:pPr>
        <w:spacing w:line="360" w:lineRule="auto"/>
        <w:jc w:val="both"/>
      </w:pPr>
    </w:p>
    <w:p w14:paraId="28A8DD13" w14:textId="77777777" w:rsidR="005D11EC" w:rsidRDefault="005D11EC" w:rsidP="00C076A4">
      <w:pPr>
        <w:spacing w:line="360" w:lineRule="auto"/>
        <w:jc w:val="both"/>
      </w:pPr>
    </w:p>
    <w:p w14:paraId="5DEC806C" w14:textId="4B11242C" w:rsidR="004C0405" w:rsidRPr="005D11EC" w:rsidRDefault="005D11EC" w:rsidP="00C076A4">
      <w:pPr>
        <w:spacing w:line="360" w:lineRule="auto"/>
        <w:jc w:val="both"/>
        <w:rPr>
          <w:b/>
        </w:rPr>
      </w:pPr>
      <w:r w:rsidRPr="005D11EC">
        <w:rPr>
          <w:b/>
        </w:rPr>
        <w:t xml:space="preserve">2.4.3.2 Functional Requirements </w:t>
      </w:r>
    </w:p>
    <w:p w14:paraId="1CC0B3F9" w14:textId="18DBF478" w:rsidR="004C0405" w:rsidRPr="005D11EC" w:rsidRDefault="00A6704E" w:rsidP="00C076A4">
      <w:pPr>
        <w:spacing w:line="360" w:lineRule="auto"/>
        <w:jc w:val="both"/>
        <w:rPr>
          <w:b/>
        </w:rPr>
      </w:pPr>
      <w:r>
        <w:rPr>
          <w:b/>
        </w:rPr>
        <w:t xml:space="preserve">a) </w:t>
      </w:r>
      <w:r w:rsidR="005D11EC" w:rsidRPr="005D11EC">
        <w:rPr>
          <w:b/>
        </w:rPr>
        <w:t xml:space="preserve">Normal User </w:t>
      </w:r>
    </w:p>
    <w:p w14:paraId="3EC7C873" w14:textId="5AB1F069" w:rsidR="005D11EC" w:rsidRDefault="005D11EC" w:rsidP="00C076A4">
      <w:pPr>
        <w:spacing w:line="360" w:lineRule="auto"/>
        <w:jc w:val="both"/>
      </w:pPr>
      <w:r>
        <w:rPr>
          <w:b/>
        </w:rPr>
        <w:t>a</w:t>
      </w:r>
      <w:r w:rsidR="00A6704E">
        <w:rPr>
          <w:b/>
        </w:rPr>
        <w:t>.a) User</w:t>
      </w:r>
      <w:r w:rsidRPr="005D11EC">
        <w:rPr>
          <w:b/>
        </w:rPr>
        <w:t xml:space="preserve"> Login</w:t>
      </w:r>
      <w:r>
        <w:t xml:space="preserve"> </w:t>
      </w:r>
    </w:p>
    <w:p w14:paraId="2E4B500E" w14:textId="009ED467" w:rsidR="005D11EC" w:rsidRDefault="00A07548" w:rsidP="00C076A4">
      <w:pPr>
        <w:spacing w:line="360" w:lineRule="auto"/>
        <w:jc w:val="both"/>
      </w:pPr>
      <w:r w:rsidRPr="005D11EC">
        <w:rPr>
          <w:b/>
        </w:rPr>
        <w:t>Description of feature</w:t>
      </w:r>
      <w:r w:rsidR="005D11EC">
        <w:t xml:space="preserve">: </w:t>
      </w:r>
      <w:r>
        <w:t xml:space="preserve">This feature used by the user to login into system. They are required to enter user id and password before they are allowed to enter </w:t>
      </w:r>
      <w:r w:rsidR="00A6704E">
        <w:t xml:space="preserve">into </w:t>
      </w:r>
      <w:r>
        <w:t xml:space="preserve">the </w:t>
      </w:r>
      <w:r w:rsidR="00A6704E">
        <w:t>system. The</w:t>
      </w:r>
      <w:r>
        <w:t xml:space="preserve"> user id and password will be verified and if invalid id is there user </w:t>
      </w:r>
      <w:r w:rsidR="005D11EC">
        <w:t xml:space="preserve">will not </w:t>
      </w:r>
      <w:r w:rsidR="00A6704E">
        <w:t>have allowed</w:t>
      </w:r>
      <w:r w:rsidR="005D11EC">
        <w:t xml:space="preserve"> to </w:t>
      </w:r>
      <w:r>
        <w:t xml:space="preserve">enter </w:t>
      </w:r>
      <w:r w:rsidR="005D11EC">
        <w:t xml:space="preserve">into </w:t>
      </w:r>
      <w:r>
        <w:t xml:space="preserve">the system. </w:t>
      </w:r>
    </w:p>
    <w:p w14:paraId="49F0C669" w14:textId="77777777" w:rsidR="005D11EC" w:rsidRDefault="00A07548" w:rsidP="00C076A4">
      <w:pPr>
        <w:spacing w:line="360" w:lineRule="auto"/>
        <w:jc w:val="both"/>
      </w:pPr>
      <w:r w:rsidRPr="005D11EC">
        <w:rPr>
          <w:b/>
        </w:rPr>
        <w:t>Functional requirements</w:t>
      </w:r>
      <w:r>
        <w:t xml:space="preserve"> </w:t>
      </w:r>
    </w:p>
    <w:p w14:paraId="42D07247" w14:textId="58AFD0C5" w:rsidR="005D11EC" w:rsidRPr="00A6704E" w:rsidRDefault="005D11EC"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U</w:t>
      </w:r>
      <w:r w:rsidR="00A07548" w:rsidRPr="00A6704E">
        <w:rPr>
          <w:rFonts w:ascii="Times New Roman" w:hAnsi="Times New Roman"/>
          <w:sz w:val="24"/>
          <w:szCs w:val="24"/>
        </w:rPr>
        <w:t xml:space="preserve">ser id </w:t>
      </w:r>
      <w:r w:rsidRPr="00A6704E">
        <w:rPr>
          <w:rFonts w:ascii="Times New Roman" w:hAnsi="Times New Roman"/>
          <w:sz w:val="24"/>
          <w:szCs w:val="24"/>
        </w:rPr>
        <w:t>is provided when they register.</w:t>
      </w:r>
    </w:p>
    <w:p w14:paraId="24176DC0" w14:textId="77777777" w:rsidR="005D11EC" w:rsidRPr="00A6704E" w:rsidRDefault="00A07548"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The system must only allow user with valid id and password </w:t>
      </w:r>
      <w:r w:rsidR="005D11EC" w:rsidRPr="00A6704E">
        <w:rPr>
          <w:rFonts w:ascii="Times New Roman" w:hAnsi="Times New Roman"/>
          <w:sz w:val="24"/>
          <w:szCs w:val="24"/>
        </w:rPr>
        <w:t>to enter the system.</w:t>
      </w:r>
    </w:p>
    <w:p w14:paraId="5DE1B1DC" w14:textId="77777777" w:rsidR="00A6704E" w:rsidRPr="00A6704E" w:rsidRDefault="00A07548"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The system performs authorization process which decides</w:t>
      </w:r>
      <w:r w:rsidR="005D11EC" w:rsidRPr="00A6704E">
        <w:rPr>
          <w:rFonts w:ascii="Times New Roman" w:hAnsi="Times New Roman"/>
          <w:sz w:val="24"/>
          <w:szCs w:val="24"/>
        </w:rPr>
        <w:t xml:space="preserve"> what user level can </w:t>
      </w:r>
      <w:r w:rsidR="00A6704E" w:rsidRPr="00A6704E">
        <w:rPr>
          <w:rFonts w:ascii="Times New Roman" w:hAnsi="Times New Roman"/>
          <w:sz w:val="24"/>
          <w:szCs w:val="24"/>
        </w:rPr>
        <w:t>access</w:t>
      </w:r>
      <w:r w:rsidR="005D11EC" w:rsidRPr="00A6704E">
        <w:rPr>
          <w:rFonts w:ascii="Times New Roman" w:hAnsi="Times New Roman"/>
          <w:sz w:val="24"/>
          <w:szCs w:val="24"/>
        </w:rPr>
        <w:t xml:space="preserve"> to. </w:t>
      </w:r>
    </w:p>
    <w:p w14:paraId="05B22FB2" w14:textId="65FE0A65" w:rsidR="005D11EC" w:rsidRPr="00A6704E" w:rsidRDefault="00A07548"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The user must be able to logout after they finished using system. </w:t>
      </w:r>
    </w:p>
    <w:p w14:paraId="67BE37CD" w14:textId="77777777" w:rsidR="005D11EC" w:rsidRDefault="005D11EC" w:rsidP="00C076A4">
      <w:pPr>
        <w:spacing w:line="360" w:lineRule="auto"/>
        <w:jc w:val="both"/>
      </w:pPr>
    </w:p>
    <w:p w14:paraId="4A95A9E0" w14:textId="5A46FBCC" w:rsidR="00A6704E" w:rsidRDefault="00A6704E" w:rsidP="009C4A6A">
      <w:pPr>
        <w:spacing w:line="360" w:lineRule="auto"/>
        <w:jc w:val="both"/>
      </w:pPr>
      <w:r>
        <w:rPr>
          <w:b/>
        </w:rPr>
        <w:t>a.b</w:t>
      </w:r>
      <w:r w:rsidRPr="005D11EC">
        <w:rPr>
          <w:b/>
        </w:rPr>
        <w:t>) Register New User</w:t>
      </w:r>
      <w:r>
        <w:t xml:space="preserve"> </w:t>
      </w:r>
    </w:p>
    <w:p w14:paraId="7E3E7BC4" w14:textId="77777777" w:rsidR="00A6704E" w:rsidRDefault="00A07548" w:rsidP="009C4A6A">
      <w:pPr>
        <w:spacing w:line="360" w:lineRule="auto"/>
        <w:jc w:val="both"/>
      </w:pPr>
      <w:r w:rsidRPr="00A6704E">
        <w:rPr>
          <w:b/>
        </w:rPr>
        <w:t>Description of feature</w:t>
      </w:r>
      <w:r w:rsidR="00A6704E">
        <w:t>:</w:t>
      </w:r>
      <w:r>
        <w:t xml:space="preserve"> This feature can be performed by all users to register new user to create account. </w:t>
      </w:r>
    </w:p>
    <w:p w14:paraId="4A4468D6" w14:textId="77777777" w:rsidR="00A6704E" w:rsidRPr="00A6704E" w:rsidRDefault="00A07548" w:rsidP="009C4A6A">
      <w:pPr>
        <w:spacing w:line="360" w:lineRule="auto"/>
        <w:jc w:val="both"/>
        <w:rPr>
          <w:b/>
        </w:rPr>
      </w:pPr>
      <w:r w:rsidRPr="00A6704E">
        <w:rPr>
          <w:b/>
        </w:rPr>
        <w:t xml:space="preserve">Functional requirements </w:t>
      </w:r>
    </w:p>
    <w:p w14:paraId="5BC058F3" w14:textId="017340E6" w:rsidR="00A6704E" w:rsidRPr="00A6704E" w:rsidRDefault="00A07548" w:rsidP="009C4A6A">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System must</w:t>
      </w:r>
      <w:r w:rsidR="00A6704E" w:rsidRPr="00A6704E">
        <w:rPr>
          <w:rFonts w:ascii="Times New Roman" w:hAnsi="Times New Roman"/>
          <w:sz w:val="24"/>
          <w:szCs w:val="24"/>
        </w:rPr>
        <w:t xml:space="preserve"> be able to verify information.</w:t>
      </w:r>
    </w:p>
    <w:p w14:paraId="701163E0" w14:textId="35DDE935" w:rsidR="009C4A6A" w:rsidRDefault="00A07548" w:rsidP="009C4A6A">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System must be able to delete information if information is wrong </w:t>
      </w:r>
    </w:p>
    <w:p w14:paraId="028D7513" w14:textId="77777777" w:rsidR="009C4A6A" w:rsidRDefault="009C4A6A" w:rsidP="009C4A6A">
      <w:pPr>
        <w:spacing w:line="360" w:lineRule="auto"/>
        <w:jc w:val="both"/>
        <w:rPr>
          <w:b/>
        </w:rPr>
      </w:pPr>
    </w:p>
    <w:p w14:paraId="5F49A5B9" w14:textId="4A177FC5" w:rsidR="009C4A6A" w:rsidRDefault="009C4A6A" w:rsidP="009C4A6A">
      <w:pPr>
        <w:spacing w:line="360" w:lineRule="auto"/>
        <w:jc w:val="both"/>
      </w:pPr>
      <w:r>
        <w:rPr>
          <w:b/>
        </w:rPr>
        <w:t>a.c</w:t>
      </w:r>
      <w:r w:rsidRPr="005D11EC">
        <w:rPr>
          <w:b/>
        </w:rPr>
        <w:t xml:space="preserve">) </w:t>
      </w:r>
      <w:r>
        <w:rPr>
          <w:b/>
        </w:rPr>
        <w:t>Feedback</w:t>
      </w:r>
      <w:r>
        <w:t xml:space="preserve"> </w:t>
      </w:r>
    </w:p>
    <w:p w14:paraId="27678134" w14:textId="3C4F525D" w:rsidR="009C4A6A" w:rsidRDefault="009C4A6A" w:rsidP="009C4A6A">
      <w:pPr>
        <w:spacing w:line="360" w:lineRule="auto"/>
        <w:jc w:val="both"/>
      </w:pPr>
      <w:r w:rsidRPr="00A6704E">
        <w:rPr>
          <w:b/>
        </w:rPr>
        <w:t>Description of feature</w:t>
      </w:r>
      <w:r>
        <w:t>: Through this feature user will be able to send feedback to admin.</w:t>
      </w:r>
    </w:p>
    <w:p w14:paraId="48D46DF3" w14:textId="77777777" w:rsidR="009C4A6A" w:rsidRPr="00A6704E" w:rsidRDefault="009C4A6A" w:rsidP="009C4A6A">
      <w:pPr>
        <w:spacing w:line="360" w:lineRule="auto"/>
        <w:jc w:val="both"/>
        <w:rPr>
          <w:b/>
        </w:rPr>
      </w:pPr>
      <w:r w:rsidRPr="00A6704E">
        <w:rPr>
          <w:b/>
        </w:rPr>
        <w:t xml:space="preserve">Functional requirements </w:t>
      </w:r>
    </w:p>
    <w:p w14:paraId="1D485E1D" w14:textId="1E5EFD06" w:rsidR="009C4A6A" w:rsidRPr="009C4A6A" w:rsidRDefault="009C4A6A" w:rsidP="009C4A6A">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After login user will be able to send feedback</w:t>
      </w:r>
    </w:p>
    <w:p w14:paraId="378221CD" w14:textId="77777777" w:rsidR="00A6704E" w:rsidRDefault="00A6704E" w:rsidP="00A6704E">
      <w:pPr>
        <w:spacing w:line="360" w:lineRule="auto"/>
        <w:jc w:val="both"/>
        <w:rPr>
          <w:b/>
        </w:rPr>
      </w:pPr>
    </w:p>
    <w:p w14:paraId="1EDE5F1F" w14:textId="7F255BDB" w:rsidR="00A6704E" w:rsidRDefault="00A6704E" w:rsidP="00C076A4">
      <w:pPr>
        <w:spacing w:line="360" w:lineRule="auto"/>
        <w:jc w:val="both"/>
        <w:rPr>
          <w:b/>
        </w:rPr>
      </w:pPr>
      <w:r>
        <w:rPr>
          <w:b/>
        </w:rPr>
        <w:t>b</w:t>
      </w:r>
      <w:r w:rsidRPr="00A6704E">
        <w:rPr>
          <w:b/>
        </w:rPr>
        <w:t xml:space="preserve">) </w:t>
      </w:r>
      <w:r>
        <w:rPr>
          <w:b/>
        </w:rPr>
        <w:t>Admin</w:t>
      </w:r>
      <w:r w:rsidRPr="00A6704E">
        <w:rPr>
          <w:b/>
        </w:rPr>
        <w:t xml:space="preserve"> </w:t>
      </w:r>
    </w:p>
    <w:p w14:paraId="1272CBF5" w14:textId="72B920E3" w:rsidR="00A6704E" w:rsidRDefault="00A6704E" w:rsidP="00A6704E">
      <w:pPr>
        <w:spacing w:line="360" w:lineRule="auto"/>
        <w:jc w:val="both"/>
      </w:pPr>
      <w:r>
        <w:rPr>
          <w:b/>
        </w:rPr>
        <w:t>b.a) Admin</w:t>
      </w:r>
      <w:r w:rsidRPr="005D11EC">
        <w:rPr>
          <w:b/>
        </w:rPr>
        <w:t xml:space="preserve"> Login</w:t>
      </w:r>
      <w:r>
        <w:t xml:space="preserve"> </w:t>
      </w:r>
    </w:p>
    <w:p w14:paraId="5907250F" w14:textId="0E9EC493" w:rsidR="00A6704E" w:rsidRDefault="00A6704E" w:rsidP="00A6704E">
      <w:pPr>
        <w:spacing w:line="360" w:lineRule="auto"/>
        <w:jc w:val="both"/>
      </w:pPr>
      <w:r w:rsidRPr="005D11EC">
        <w:rPr>
          <w:b/>
        </w:rPr>
        <w:t>Description of feature</w:t>
      </w:r>
      <w:r>
        <w:t xml:space="preserve">: This feature used by the admin to login into system. Admin required to enter user id and password before allowed to enter into the system. The user </w:t>
      </w:r>
      <w:r>
        <w:lastRenderedPageBreak/>
        <w:t xml:space="preserve">id and password will be verified and if invalid id is there, admin will not have allowed to enter into the system. </w:t>
      </w:r>
    </w:p>
    <w:p w14:paraId="02258CFD" w14:textId="77777777" w:rsidR="00A6704E" w:rsidRDefault="00A6704E" w:rsidP="00A6704E">
      <w:pPr>
        <w:spacing w:line="360" w:lineRule="auto"/>
        <w:jc w:val="both"/>
      </w:pPr>
      <w:r w:rsidRPr="005D11EC">
        <w:rPr>
          <w:b/>
        </w:rPr>
        <w:t>Functional requirements</w:t>
      </w:r>
      <w:r>
        <w:t xml:space="preserve"> </w:t>
      </w:r>
    </w:p>
    <w:p w14:paraId="759E85E5" w14:textId="4B3CB949" w:rsidR="00A6704E" w:rsidRPr="00A6704E" w:rsidRDefault="00A6704E"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User id</w:t>
      </w:r>
      <w:r>
        <w:rPr>
          <w:rFonts w:ascii="Times New Roman" w:hAnsi="Times New Roman"/>
          <w:sz w:val="24"/>
          <w:szCs w:val="24"/>
        </w:rPr>
        <w:t xml:space="preserve"> and password</w:t>
      </w:r>
      <w:r w:rsidRPr="00A6704E">
        <w:rPr>
          <w:rFonts w:ascii="Times New Roman" w:hAnsi="Times New Roman"/>
          <w:sz w:val="24"/>
          <w:szCs w:val="24"/>
        </w:rPr>
        <w:t xml:space="preserve"> </w:t>
      </w:r>
      <w:r w:rsidR="009C4A6A">
        <w:rPr>
          <w:rFonts w:ascii="Times New Roman" w:hAnsi="Times New Roman"/>
          <w:sz w:val="24"/>
          <w:szCs w:val="24"/>
        </w:rPr>
        <w:t>will provide by the developer</w:t>
      </w:r>
      <w:r w:rsidRPr="00A6704E">
        <w:rPr>
          <w:rFonts w:ascii="Times New Roman" w:hAnsi="Times New Roman"/>
          <w:sz w:val="24"/>
          <w:szCs w:val="24"/>
        </w:rPr>
        <w:t>.</w:t>
      </w:r>
    </w:p>
    <w:p w14:paraId="5D83A70A" w14:textId="583CF70C" w:rsidR="00A6704E" w:rsidRPr="00A6704E" w:rsidRDefault="00A6704E"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The system must only allow </w:t>
      </w:r>
      <w:r w:rsidR="009C4A6A">
        <w:rPr>
          <w:rFonts w:ascii="Times New Roman" w:hAnsi="Times New Roman"/>
          <w:sz w:val="24"/>
          <w:szCs w:val="24"/>
        </w:rPr>
        <w:t>admin</w:t>
      </w:r>
      <w:r w:rsidRPr="00A6704E">
        <w:rPr>
          <w:rFonts w:ascii="Times New Roman" w:hAnsi="Times New Roman"/>
          <w:sz w:val="24"/>
          <w:szCs w:val="24"/>
        </w:rPr>
        <w:t xml:space="preserve"> with valid id and password to enter the system.</w:t>
      </w:r>
    </w:p>
    <w:p w14:paraId="1EAC1D5A" w14:textId="1759F1DD" w:rsidR="00A6704E" w:rsidRPr="00A6704E" w:rsidRDefault="00A6704E"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The system performs authorization process which decides what </w:t>
      </w:r>
      <w:r w:rsidR="009C4A6A">
        <w:rPr>
          <w:rFonts w:ascii="Times New Roman" w:hAnsi="Times New Roman"/>
          <w:sz w:val="24"/>
          <w:szCs w:val="24"/>
        </w:rPr>
        <w:t>admin</w:t>
      </w:r>
      <w:r w:rsidRPr="00A6704E">
        <w:rPr>
          <w:rFonts w:ascii="Times New Roman" w:hAnsi="Times New Roman"/>
          <w:sz w:val="24"/>
          <w:szCs w:val="24"/>
        </w:rPr>
        <w:t xml:space="preserve"> level can access to. </w:t>
      </w:r>
    </w:p>
    <w:p w14:paraId="4BEEBCB1" w14:textId="188753A4" w:rsidR="00A6704E" w:rsidRPr="00A6704E" w:rsidRDefault="00A6704E" w:rsidP="00A6704E">
      <w:pPr>
        <w:pStyle w:val="ListParagraph"/>
        <w:numPr>
          <w:ilvl w:val="0"/>
          <w:numId w:val="37"/>
        </w:numPr>
        <w:spacing w:line="360" w:lineRule="auto"/>
        <w:jc w:val="both"/>
        <w:rPr>
          <w:rFonts w:ascii="Times New Roman" w:hAnsi="Times New Roman"/>
          <w:sz w:val="24"/>
          <w:szCs w:val="24"/>
        </w:rPr>
      </w:pPr>
      <w:r w:rsidRPr="00A6704E">
        <w:rPr>
          <w:rFonts w:ascii="Times New Roman" w:hAnsi="Times New Roman"/>
          <w:sz w:val="24"/>
          <w:szCs w:val="24"/>
        </w:rPr>
        <w:t xml:space="preserve">The </w:t>
      </w:r>
      <w:r w:rsidR="009C4A6A">
        <w:rPr>
          <w:rFonts w:ascii="Times New Roman" w:hAnsi="Times New Roman"/>
          <w:sz w:val="24"/>
          <w:szCs w:val="24"/>
        </w:rPr>
        <w:t>admin must</w:t>
      </w:r>
      <w:r w:rsidRPr="00A6704E">
        <w:rPr>
          <w:rFonts w:ascii="Times New Roman" w:hAnsi="Times New Roman"/>
          <w:sz w:val="24"/>
          <w:szCs w:val="24"/>
        </w:rPr>
        <w:t xml:space="preserve"> be able to logout after they finished using system. </w:t>
      </w:r>
    </w:p>
    <w:p w14:paraId="5741CD6E" w14:textId="77777777" w:rsidR="00A6704E" w:rsidRDefault="00A6704E" w:rsidP="00C076A4">
      <w:pPr>
        <w:spacing w:line="360" w:lineRule="auto"/>
        <w:jc w:val="both"/>
      </w:pPr>
    </w:p>
    <w:p w14:paraId="2078C06A" w14:textId="58C05200" w:rsidR="009C4A6A" w:rsidRPr="004B71B4" w:rsidRDefault="009C4A6A" w:rsidP="00C076A4">
      <w:pPr>
        <w:spacing w:line="360" w:lineRule="auto"/>
        <w:jc w:val="both"/>
        <w:rPr>
          <w:b/>
        </w:rPr>
      </w:pPr>
      <w:r w:rsidRPr="004B71B4">
        <w:rPr>
          <w:b/>
        </w:rPr>
        <w:t>b.b) Course Entry</w:t>
      </w:r>
    </w:p>
    <w:p w14:paraId="0504113B" w14:textId="695C36E7" w:rsidR="004B71B4" w:rsidRDefault="004B71B4" w:rsidP="00C076A4">
      <w:pPr>
        <w:spacing w:line="360" w:lineRule="auto"/>
        <w:jc w:val="both"/>
      </w:pPr>
      <w:r w:rsidRPr="004B71B4">
        <w:rPr>
          <w:b/>
        </w:rPr>
        <w:t>Description of the feature:</w:t>
      </w:r>
      <w:r>
        <w:rPr>
          <w:b/>
        </w:rPr>
        <w:t xml:space="preserve"> </w:t>
      </w:r>
      <w:r>
        <w:t>This feature allows to add new courses in the system.</w:t>
      </w:r>
    </w:p>
    <w:p w14:paraId="415A788E" w14:textId="77777777" w:rsidR="004B71B4" w:rsidRDefault="004B71B4" w:rsidP="00C076A4">
      <w:pPr>
        <w:spacing w:line="360" w:lineRule="auto"/>
        <w:jc w:val="both"/>
      </w:pPr>
    </w:p>
    <w:p w14:paraId="0D73BC39" w14:textId="77777777" w:rsidR="004B71B4" w:rsidRPr="004B71B4" w:rsidRDefault="004B71B4" w:rsidP="00C076A4">
      <w:pPr>
        <w:spacing w:line="360" w:lineRule="auto"/>
        <w:jc w:val="both"/>
        <w:rPr>
          <w:b/>
        </w:rPr>
      </w:pPr>
      <w:r w:rsidRPr="004B71B4">
        <w:rPr>
          <w:b/>
        </w:rPr>
        <w:t>b.c) Course Update</w:t>
      </w:r>
    </w:p>
    <w:p w14:paraId="6516B153" w14:textId="046EE04D" w:rsidR="004B71B4" w:rsidRDefault="004B71B4" w:rsidP="00C076A4">
      <w:pPr>
        <w:spacing w:line="360" w:lineRule="auto"/>
        <w:jc w:val="both"/>
      </w:pPr>
      <w:r w:rsidRPr="004B71B4">
        <w:rPr>
          <w:b/>
        </w:rPr>
        <w:t>Description of the feature:</w:t>
      </w:r>
      <w:r>
        <w:t xml:space="preserve"> </w:t>
      </w:r>
      <w:r w:rsidRPr="004B71B4">
        <w:rPr>
          <w:b/>
        </w:rPr>
        <w:t xml:space="preserve"> </w:t>
      </w:r>
      <w:r>
        <w:t>This feature allows to update and existing course.</w:t>
      </w:r>
    </w:p>
    <w:p w14:paraId="2C9FAD09" w14:textId="04BDFB8E" w:rsidR="004B71B4" w:rsidRDefault="004B71B4" w:rsidP="00C076A4">
      <w:pPr>
        <w:spacing w:line="360" w:lineRule="auto"/>
        <w:jc w:val="both"/>
      </w:pPr>
    </w:p>
    <w:p w14:paraId="07681C6E" w14:textId="1085AA3A" w:rsidR="004B71B4" w:rsidRPr="004B71B4" w:rsidRDefault="004B71B4" w:rsidP="00C076A4">
      <w:pPr>
        <w:spacing w:line="360" w:lineRule="auto"/>
        <w:jc w:val="both"/>
        <w:rPr>
          <w:b/>
        </w:rPr>
      </w:pPr>
      <w:r w:rsidRPr="004B71B4">
        <w:rPr>
          <w:b/>
        </w:rPr>
        <w:t>b.d) Remove course</w:t>
      </w:r>
    </w:p>
    <w:p w14:paraId="13742440" w14:textId="77777777" w:rsidR="004B71B4" w:rsidRDefault="004B71B4" w:rsidP="00C076A4">
      <w:pPr>
        <w:spacing w:line="360" w:lineRule="auto"/>
        <w:jc w:val="both"/>
      </w:pPr>
      <w:r w:rsidRPr="004B71B4">
        <w:rPr>
          <w:b/>
        </w:rPr>
        <w:t>Description of the feature:</w:t>
      </w:r>
      <w:r>
        <w:t xml:space="preserve"> This feature allows to remove the existing courses from the system.</w:t>
      </w:r>
    </w:p>
    <w:p w14:paraId="255D5093" w14:textId="77777777" w:rsidR="004B71B4" w:rsidRDefault="004B71B4" w:rsidP="00C076A4">
      <w:pPr>
        <w:spacing w:line="360" w:lineRule="auto"/>
        <w:jc w:val="both"/>
      </w:pPr>
    </w:p>
    <w:p w14:paraId="07E8EC3A" w14:textId="24AFF0E3" w:rsidR="004B71B4" w:rsidRPr="004B71B4" w:rsidRDefault="004B71B4" w:rsidP="004B71B4">
      <w:pPr>
        <w:spacing w:line="360" w:lineRule="auto"/>
        <w:jc w:val="both"/>
        <w:rPr>
          <w:b/>
        </w:rPr>
      </w:pPr>
      <w:r w:rsidRPr="004B71B4">
        <w:rPr>
          <w:b/>
        </w:rPr>
        <w:t>b.</w:t>
      </w:r>
      <w:r>
        <w:rPr>
          <w:b/>
        </w:rPr>
        <w:t>e</w:t>
      </w:r>
      <w:r w:rsidRPr="004B71B4">
        <w:rPr>
          <w:b/>
        </w:rPr>
        <w:t xml:space="preserve">) </w:t>
      </w:r>
      <w:r w:rsidR="00946DA8">
        <w:rPr>
          <w:b/>
        </w:rPr>
        <w:t xml:space="preserve">feedback </w:t>
      </w:r>
    </w:p>
    <w:p w14:paraId="0DBB11DD" w14:textId="1CD028AE" w:rsidR="004B71B4" w:rsidRDefault="004B71B4" w:rsidP="004B71B4">
      <w:pPr>
        <w:spacing w:line="360" w:lineRule="auto"/>
        <w:jc w:val="both"/>
      </w:pPr>
      <w:r w:rsidRPr="004B71B4">
        <w:rPr>
          <w:b/>
        </w:rPr>
        <w:t>Description of the feature:</w:t>
      </w:r>
      <w:r>
        <w:t xml:space="preserve"> This feature allows to </w:t>
      </w:r>
      <w:r w:rsidR="00946DA8">
        <w:t>read the feedback receive from the users.</w:t>
      </w:r>
    </w:p>
    <w:p w14:paraId="72E038D3" w14:textId="699F7521" w:rsidR="004B71B4" w:rsidRDefault="004B71B4" w:rsidP="00C076A4">
      <w:pPr>
        <w:spacing w:line="360" w:lineRule="auto"/>
        <w:jc w:val="both"/>
      </w:pPr>
      <w:r>
        <w:t xml:space="preserve"> </w:t>
      </w:r>
    </w:p>
    <w:p w14:paraId="71D68DF4" w14:textId="77777777" w:rsidR="00946DA8" w:rsidRDefault="00946DA8" w:rsidP="00E50CB6">
      <w:pPr>
        <w:spacing w:line="360" w:lineRule="auto"/>
        <w:jc w:val="both"/>
      </w:pPr>
      <w:r>
        <w:rPr>
          <w:b/>
          <w:sz w:val="28"/>
          <w:szCs w:val="28"/>
        </w:rPr>
        <w:t xml:space="preserve">2.4.4 </w:t>
      </w:r>
      <w:r w:rsidRPr="00946DA8">
        <w:rPr>
          <w:b/>
          <w:sz w:val="28"/>
          <w:szCs w:val="28"/>
        </w:rPr>
        <w:t>Existing System</w:t>
      </w:r>
      <w:r>
        <w:t xml:space="preserve">: </w:t>
      </w:r>
    </w:p>
    <w:p w14:paraId="341C72A3" w14:textId="3784B426" w:rsidR="00E84EDF" w:rsidRPr="00E84EDF" w:rsidRDefault="00E84EDF" w:rsidP="00E84EDF">
      <w:pPr>
        <w:pStyle w:val="ListParagraph"/>
        <w:numPr>
          <w:ilvl w:val="0"/>
          <w:numId w:val="37"/>
        </w:numPr>
        <w:spacing w:line="360" w:lineRule="auto"/>
        <w:jc w:val="both"/>
        <w:rPr>
          <w:rFonts w:ascii="Times New Roman" w:hAnsi="Times New Roman"/>
          <w:sz w:val="24"/>
          <w:szCs w:val="24"/>
        </w:rPr>
      </w:pPr>
      <w:r w:rsidRPr="00E84EDF">
        <w:rPr>
          <w:rFonts w:ascii="Times New Roman" w:hAnsi="Times New Roman"/>
          <w:sz w:val="24"/>
          <w:szCs w:val="24"/>
        </w:rPr>
        <w:t>There are very less number of these type of system freely available in the internet.</w:t>
      </w:r>
    </w:p>
    <w:p w14:paraId="78FFE680" w14:textId="50DD3752" w:rsidR="00E84EDF" w:rsidRPr="00E84EDF" w:rsidRDefault="00E84EDF" w:rsidP="00E84EDF">
      <w:pPr>
        <w:pStyle w:val="ListParagraph"/>
        <w:numPr>
          <w:ilvl w:val="0"/>
          <w:numId w:val="37"/>
        </w:numPr>
        <w:spacing w:line="360" w:lineRule="auto"/>
        <w:jc w:val="both"/>
        <w:rPr>
          <w:rFonts w:ascii="Times New Roman" w:hAnsi="Times New Roman"/>
          <w:sz w:val="24"/>
          <w:szCs w:val="24"/>
        </w:rPr>
      </w:pPr>
      <w:r w:rsidRPr="00E84EDF">
        <w:rPr>
          <w:rFonts w:ascii="Times New Roman" w:hAnsi="Times New Roman"/>
          <w:sz w:val="24"/>
          <w:szCs w:val="24"/>
        </w:rPr>
        <w:t>Few are paid system.</w:t>
      </w:r>
    </w:p>
    <w:p w14:paraId="51A026CB" w14:textId="5DEBA96D" w:rsidR="00E84EDF" w:rsidRPr="00E84EDF" w:rsidRDefault="00E84EDF" w:rsidP="00E84EDF">
      <w:pPr>
        <w:pStyle w:val="ListParagraph"/>
        <w:numPr>
          <w:ilvl w:val="0"/>
          <w:numId w:val="37"/>
        </w:numPr>
        <w:spacing w:line="360" w:lineRule="auto"/>
        <w:jc w:val="both"/>
        <w:rPr>
          <w:rFonts w:ascii="Times New Roman" w:hAnsi="Times New Roman"/>
          <w:sz w:val="24"/>
          <w:szCs w:val="24"/>
        </w:rPr>
      </w:pPr>
      <w:r w:rsidRPr="00E84EDF">
        <w:rPr>
          <w:rFonts w:ascii="Times New Roman" w:hAnsi="Times New Roman"/>
          <w:sz w:val="24"/>
          <w:szCs w:val="24"/>
        </w:rPr>
        <w:t>Few are not user friendly and very less courses are available on those systems.</w:t>
      </w:r>
    </w:p>
    <w:p w14:paraId="65E35D71" w14:textId="5E38B52F" w:rsidR="00E84EDF" w:rsidRDefault="00946DA8" w:rsidP="00E50CB6">
      <w:pPr>
        <w:spacing w:line="360" w:lineRule="auto"/>
        <w:jc w:val="both"/>
      </w:pPr>
      <w:r w:rsidRPr="00E84EDF">
        <w:rPr>
          <w:b/>
          <w:sz w:val="28"/>
          <w:szCs w:val="28"/>
        </w:rPr>
        <w:t>2.4.</w:t>
      </w:r>
      <w:r w:rsidR="00E84EDF">
        <w:rPr>
          <w:b/>
          <w:sz w:val="28"/>
          <w:szCs w:val="28"/>
        </w:rPr>
        <w:t>5</w:t>
      </w:r>
      <w:r w:rsidRPr="00E84EDF">
        <w:rPr>
          <w:b/>
          <w:sz w:val="28"/>
          <w:szCs w:val="28"/>
        </w:rPr>
        <w:t xml:space="preserve"> Proposed System</w:t>
      </w:r>
      <w:r w:rsidRPr="00946DA8">
        <w:rPr>
          <w:b/>
        </w:rPr>
        <w:t>:</w:t>
      </w:r>
      <w:r>
        <w:t xml:space="preserve"> To solve the inconveniences as mentioned in the existing system, an Online </w:t>
      </w:r>
      <w:r w:rsidR="00E84EDF">
        <w:t>Course Guidance System</w:t>
      </w:r>
      <w:r>
        <w:t xml:space="preserve"> is proposed. The proposed system contains the following features:</w:t>
      </w:r>
    </w:p>
    <w:p w14:paraId="7BCB7C62" w14:textId="7B092EE3" w:rsidR="00E84EDF" w:rsidRPr="00E84EDF" w:rsidRDefault="00946DA8" w:rsidP="00E84EDF">
      <w:pPr>
        <w:pStyle w:val="ListParagraph"/>
        <w:numPr>
          <w:ilvl w:val="0"/>
          <w:numId w:val="37"/>
        </w:numPr>
        <w:spacing w:line="360" w:lineRule="auto"/>
        <w:jc w:val="both"/>
        <w:rPr>
          <w:rFonts w:ascii="Times New Roman" w:hAnsi="Times New Roman"/>
          <w:sz w:val="24"/>
          <w:szCs w:val="24"/>
        </w:rPr>
      </w:pPr>
      <w:r w:rsidRPr="00E84EDF">
        <w:rPr>
          <w:rFonts w:ascii="Times New Roman" w:hAnsi="Times New Roman"/>
          <w:sz w:val="24"/>
          <w:szCs w:val="24"/>
        </w:rPr>
        <w:lastRenderedPageBreak/>
        <w:t>The students will register them through Online</w:t>
      </w:r>
      <w:r w:rsidR="00E84EDF">
        <w:rPr>
          <w:rFonts w:ascii="Times New Roman" w:hAnsi="Times New Roman"/>
          <w:sz w:val="24"/>
          <w:szCs w:val="24"/>
        </w:rPr>
        <w:t>.</w:t>
      </w:r>
    </w:p>
    <w:p w14:paraId="52F7D8CF" w14:textId="6606ABBA" w:rsidR="00E84EDF" w:rsidRPr="00E84EDF" w:rsidRDefault="00E84EDF" w:rsidP="00E84ED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Individually each user</w:t>
      </w:r>
      <w:r w:rsidR="00946DA8" w:rsidRPr="00E84EDF">
        <w:rPr>
          <w:rFonts w:ascii="Times New Roman" w:hAnsi="Times New Roman"/>
          <w:sz w:val="24"/>
          <w:szCs w:val="24"/>
        </w:rPr>
        <w:t xml:space="preserve"> will have his account through which he can access the information he needs.</w:t>
      </w:r>
    </w:p>
    <w:p w14:paraId="16DC0708" w14:textId="193A5011" w:rsidR="00E84EDF" w:rsidRPr="00E84EDF" w:rsidRDefault="00E84EDF" w:rsidP="00E84ED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Users will also be able to send feedback to admin.</w:t>
      </w:r>
    </w:p>
    <w:p w14:paraId="45ED35CF" w14:textId="77777777" w:rsidR="009A4F72" w:rsidRDefault="009A4F72" w:rsidP="00E84ED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Admin can login online from anywhere.</w:t>
      </w:r>
    </w:p>
    <w:p w14:paraId="65F64BB4" w14:textId="7FAEF47E" w:rsidR="009A4F72" w:rsidRDefault="009A4F72" w:rsidP="00E84EDF">
      <w:pPr>
        <w:pStyle w:val="ListParagraph"/>
        <w:numPr>
          <w:ilvl w:val="0"/>
          <w:numId w:val="37"/>
        </w:numPr>
        <w:spacing w:line="360" w:lineRule="auto"/>
        <w:jc w:val="both"/>
        <w:rPr>
          <w:rFonts w:ascii="Times New Roman" w:hAnsi="Times New Roman"/>
          <w:sz w:val="24"/>
          <w:szCs w:val="24"/>
        </w:rPr>
      </w:pPr>
      <w:r>
        <w:rPr>
          <w:rFonts w:ascii="Times New Roman" w:hAnsi="Times New Roman"/>
          <w:sz w:val="24"/>
          <w:szCs w:val="24"/>
        </w:rPr>
        <w:t xml:space="preserve">Admin will be able to add courses, edit courses, remove courses, remove users, read feedback of users. </w:t>
      </w:r>
    </w:p>
    <w:p w14:paraId="2B4602DC" w14:textId="75E67138" w:rsidR="00E50CB6" w:rsidRDefault="00E50CB6" w:rsidP="001C1FC9">
      <w:pPr>
        <w:spacing w:line="360" w:lineRule="auto"/>
        <w:jc w:val="center"/>
        <w:rPr>
          <w:rFonts w:cs="Times New Roman"/>
          <w:b/>
          <w:bCs/>
          <w:sz w:val="36"/>
          <w:szCs w:val="36"/>
        </w:rPr>
      </w:pPr>
    </w:p>
    <w:p w14:paraId="24925D78" w14:textId="1E187C45" w:rsidR="009A4F72" w:rsidRDefault="009A4F72" w:rsidP="001C1FC9">
      <w:pPr>
        <w:spacing w:line="360" w:lineRule="auto"/>
        <w:jc w:val="center"/>
        <w:rPr>
          <w:rFonts w:cs="Times New Roman"/>
          <w:b/>
          <w:bCs/>
          <w:sz w:val="36"/>
          <w:szCs w:val="36"/>
        </w:rPr>
      </w:pPr>
    </w:p>
    <w:p w14:paraId="2C6414F8" w14:textId="168546E3" w:rsidR="009A4F72" w:rsidRDefault="009A4F72" w:rsidP="001C1FC9">
      <w:pPr>
        <w:spacing w:line="360" w:lineRule="auto"/>
        <w:jc w:val="center"/>
        <w:rPr>
          <w:rFonts w:cs="Times New Roman"/>
          <w:b/>
          <w:bCs/>
          <w:sz w:val="36"/>
          <w:szCs w:val="36"/>
        </w:rPr>
      </w:pPr>
    </w:p>
    <w:p w14:paraId="11FD2F4F" w14:textId="390CB00F" w:rsidR="009A4F72" w:rsidRDefault="009A4F72" w:rsidP="001C1FC9">
      <w:pPr>
        <w:spacing w:line="360" w:lineRule="auto"/>
        <w:jc w:val="center"/>
        <w:rPr>
          <w:rFonts w:cs="Times New Roman"/>
          <w:b/>
          <w:bCs/>
          <w:sz w:val="36"/>
          <w:szCs w:val="36"/>
        </w:rPr>
      </w:pPr>
    </w:p>
    <w:p w14:paraId="36CAF86E" w14:textId="23A96AA8" w:rsidR="009A4F72" w:rsidRDefault="009A4F72" w:rsidP="001C1FC9">
      <w:pPr>
        <w:spacing w:line="360" w:lineRule="auto"/>
        <w:jc w:val="center"/>
        <w:rPr>
          <w:rFonts w:cs="Times New Roman"/>
          <w:b/>
          <w:bCs/>
          <w:sz w:val="36"/>
          <w:szCs w:val="36"/>
        </w:rPr>
      </w:pPr>
    </w:p>
    <w:p w14:paraId="356D6894" w14:textId="4151BC6C" w:rsidR="009A4F72" w:rsidRDefault="009A4F72" w:rsidP="001C1FC9">
      <w:pPr>
        <w:spacing w:line="360" w:lineRule="auto"/>
        <w:jc w:val="center"/>
        <w:rPr>
          <w:rFonts w:cs="Times New Roman"/>
          <w:b/>
          <w:bCs/>
          <w:sz w:val="36"/>
          <w:szCs w:val="36"/>
        </w:rPr>
      </w:pPr>
    </w:p>
    <w:p w14:paraId="77B66016" w14:textId="2A911891" w:rsidR="009A4F72" w:rsidRDefault="009A4F72" w:rsidP="001C1FC9">
      <w:pPr>
        <w:spacing w:line="360" w:lineRule="auto"/>
        <w:jc w:val="center"/>
        <w:rPr>
          <w:rFonts w:cs="Times New Roman"/>
          <w:b/>
          <w:bCs/>
          <w:sz w:val="36"/>
          <w:szCs w:val="36"/>
        </w:rPr>
      </w:pPr>
    </w:p>
    <w:p w14:paraId="1B682DCC" w14:textId="06B1AAA7" w:rsidR="009A4F72" w:rsidRDefault="009A4F72" w:rsidP="001C1FC9">
      <w:pPr>
        <w:spacing w:line="360" w:lineRule="auto"/>
        <w:jc w:val="center"/>
        <w:rPr>
          <w:rFonts w:cs="Times New Roman"/>
          <w:b/>
          <w:bCs/>
          <w:sz w:val="36"/>
          <w:szCs w:val="36"/>
        </w:rPr>
      </w:pPr>
    </w:p>
    <w:p w14:paraId="68EC7D57" w14:textId="5391670B" w:rsidR="009A4F72" w:rsidRDefault="009A4F72" w:rsidP="001C1FC9">
      <w:pPr>
        <w:spacing w:line="360" w:lineRule="auto"/>
        <w:jc w:val="center"/>
        <w:rPr>
          <w:rFonts w:cs="Times New Roman"/>
          <w:b/>
          <w:bCs/>
          <w:sz w:val="36"/>
          <w:szCs w:val="36"/>
        </w:rPr>
      </w:pPr>
    </w:p>
    <w:p w14:paraId="0C2AF52E" w14:textId="77777777" w:rsidR="009A4F72" w:rsidRDefault="009A4F72" w:rsidP="001C1FC9">
      <w:pPr>
        <w:spacing w:line="360" w:lineRule="auto"/>
        <w:jc w:val="center"/>
        <w:rPr>
          <w:rFonts w:cs="Times New Roman"/>
          <w:b/>
          <w:bCs/>
          <w:sz w:val="36"/>
          <w:szCs w:val="36"/>
        </w:rPr>
      </w:pPr>
    </w:p>
    <w:p w14:paraId="6C584B43" w14:textId="77777777" w:rsidR="00E50CB6" w:rsidRDefault="00E50CB6" w:rsidP="001C1FC9">
      <w:pPr>
        <w:spacing w:line="360" w:lineRule="auto"/>
        <w:jc w:val="center"/>
        <w:rPr>
          <w:rFonts w:cs="Times New Roman"/>
          <w:b/>
          <w:bCs/>
          <w:sz w:val="36"/>
          <w:szCs w:val="36"/>
        </w:rPr>
      </w:pPr>
    </w:p>
    <w:p w14:paraId="13D3897D" w14:textId="77777777" w:rsidR="00E50CB6" w:rsidRDefault="00E50CB6" w:rsidP="001C1FC9">
      <w:pPr>
        <w:spacing w:line="360" w:lineRule="auto"/>
        <w:jc w:val="center"/>
        <w:rPr>
          <w:rFonts w:cs="Times New Roman"/>
          <w:b/>
          <w:bCs/>
          <w:sz w:val="36"/>
          <w:szCs w:val="36"/>
        </w:rPr>
      </w:pPr>
    </w:p>
    <w:p w14:paraId="179055F4" w14:textId="77777777" w:rsidR="00E50CB6" w:rsidRDefault="00E50CB6" w:rsidP="001C1FC9">
      <w:pPr>
        <w:spacing w:line="360" w:lineRule="auto"/>
        <w:jc w:val="center"/>
        <w:rPr>
          <w:rFonts w:cs="Times New Roman"/>
          <w:b/>
          <w:bCs/>
          <w:sz w:val="36"/>
          <w:szCs w:val="36"/>
        </w:rPr>
      </w:pPr>
    </w:p>
    <w:p w14:paraId="48A98479" w14:textId="77777777" w:rsidR="00E50CB6" w:rsidRDefault="00E50CB6" w:rsidP="001C1FC9">
      <w:pPr>
        <w:spacing w:line="360" w:lineRule="auto"/>
        <w:jc w:val="center"/>
        <w:rPr>
          <w:rFonts w:cs="Times New Roman"/>
          <w:b/>
          <w:bCs/>
          <w:sz w:val="36"/>
          <w:szCs w:val="36"/>
        </w:rPr>
      </w:pPr>
    </w:p>
    <w:p w14:paraId="3D2FE2CF" w14:textId="77777777" w:rsidR="00E50CB6" w:rsidRDefault="00E50CB6" w:rsidP="001C1FC9">
      <w:pPr>
        <w:spacing w:line="360" w:lineRule="auto"/>
        <w:jc w:val="center"/>
        <w:rPr>
          <w:rFonts w:cs="Times New Roman"/>
          <w:b/>
          <w:bCs/>
          <w:sz w:val="36"/>
          <w:szCs w:val="36"/>
        </w:rPr>
      </w:pPr>
    </w:p>
    <w:p w14:paraId="7F6B27B9" w14:textId="77777777" w:rsidR="00E50CB6" w:rsidRDefault="00E50CB6" w:rsidP="001C1FC9">
      <w:pPr>
        <w:spacing w:line="360" w:lineRule="auto"/>
        <w:jc w:val="center"/>
        <w:rPr>
          <w:rFonts w:cs="Times New Roman"/>
          <w:b/>
          <w:bCs/>
          <w:sz w:val="36"/>
          <w:szCs w:val="36"/>
        </w:rPr>
      </w:pPr>
    </w:p>
    <w:p w14:paraId="45475683" w14:textId="77777777" w:rsidR="00E50CB6" w:rsidRDefault="00E50CB6" w:rsidP="001C1FC9">
      <w:pPr>
        <w:spacing w:line="360" w:lineRule="auto"/>
        <w:jc w:val="center"/>
        <w:rPr>
          <w:rFonts w:cs="Times New Roman"/>
          <w:b/>
          <w:bCs/>
          <w:sz w:val="36"/>
          <w:szCs w:val="36"/>
        </w:rPr>
      </w:pPr>
    </w:p>
    <w:p w14:paraId="11500DFF" w14:textId="688601CE" w:rsidR="00E50CB6" w:rsidRPr="001966FA" w:rsidRDefault="00E50CB6" w:rsidP="001C1FC9">
      <w:pPr>
        <w:pBdr>
          <w:bottom w:val="single" w:sz="12" w:space="1" w:color="auto"/>
        </w:pBdr>
        <w:spacing w:line="360" w:lineRule="auto"/>
        <w:jc w:val="center"/>
        <w:rPr>
          <w:rFonts w:cs="Times New Roman"/>
          <w:b/>
          <w:bCs/>
          <w:sz w:val="32"/>
          <w:szCs w:val="32"/>
        </w:rPr>
      </w:pPr>
      <w:r w:rsidRPr="001966FA">
        <w:rPr>
          <w:rFonts w:cs="Times New Roman"/>
          <w:b/>
          <w:bCs/>
          <w:sz w:val="32"/>
          <w:szCs w:val="32"/>
        </w:rPr>
        <w:lastRenderedPageBreak/>
        <w:t>CHAPTER-3</w:t>
      </w:r>
    </w:p>
    <w:p w14:paraId="7926CF35" w14:textId="77777777" w:rsidR="00E50CB6" w:rsidRDefault="00E50CB6" w:rsidP="001C1FC9">
      <w:pPr>
        <w:spacing w:line="360" w:lineRule="auto"/>
        <w:jc w:val="center"/>
        <w:rPr>
          <w:rFonts w:cs="Times New Roman"/>
          <w:b/>
          <w:bCs/>
          <w:sz w:val="36"/>
          <w:szCs w:val="36"/>
        </w:rPr>
      </w:pPr>
    </w:p>
    <w:p w14:paraId="3FA455D6" w14:textId="2E550A0B" w:rsidR="0080550D" w:rsidRDefault="001966FA" w:rsidP="001C1FC9">
      <w:pPr>
        <w:spacing w:line="360" w:lineRule="auto"/>
        <w:jc w:val="center"/>
        <w:rPr>
          <w:rFonts w:cs="Times New Roman"/>
          <w:b/>
          <w:bCs/>
          <w:sz w:val="32"/>
          <w:szCs w:val="32"/>
        </w:rPr>
      </w:pPr>
      <w:r w:rsidRPr="001966FA">
        <w:rPr>
          <w:rFonts w:cs="Times New Roman"/>
          <w:b/>
          <w:bCs/>
          <w:sz w:val="32"/>
          <w:szCs w:val="32"/>
        </w:rPr>
        <w:t>OBJECTIVE</w:t>
      </w:r>
    </w:p>
    <w:p w14:paraId="0F6F256F" w14:textId="216812CC" w:rsidR="00A76602" w:rsidRPr="00A76602" w:rsidRDefault="00A76602" w:rsidP="00A76602">
      <w:pPr>
        <w:spacing w:line="360" w:lineRule="auto"/>
        <w:rPr>
          <w:rFonts w:cs="Times New Roman"/>
          <w:b/>
          <w:bCs/>
          <w:sz w:val="28"/>
          <w:szCs w:val="28"/>
        </w:rPr>
      </w:pPr>
      <w:r w:rsidRPr="00A76602">
        <w:rPr>
          <w:rFonts w:cs="Times New Roman"/>
          <w:b/>
          <w:bCs/>
          <w:sz w:val="28"/>
          <w:szCs w:val="28"/>
        </w:rPr>
        <w:t>3.1 Objective</w:t>
      </w:r>
    </w:p>
    <w:p w14:paraId="1E7DD5F3" w14:textId="77777777" w:rsidR="00A76E87" w:rsidRPr="009A4F72" w:rsidRDefault="00A76E87" w:rsidP="009A4F72">
      <w:pPr>
        <w:spacing w:line="360" w:lineRule="auto"/>
        <w:jc w:val="center"/>
        <w:rPr>
          <w:rFonts w:cs="Times New Roman"/>
          <w:b/>
          <w:bCs/>
        </w:rPr>
      </w:pPr>
    </w:p>
    <w:p w14:paraId="7EF3354F" w14:textId="630D4249" w:rsidR="009A4F72" w:rsidRPr="009A4F72" w:rsidRDefault="009A4F72" w:rsidP="009A4F72">
      <w:pPr>
        <w:pStyle w:val="Default"/>
        <w:numPr>
          <w:ilvl w:val="0"/>
          <w:numId w:val="28"/>
        </w:numPr>
        <w:spacing w:line="360" w:lineRule="auto"/>
        <w:jc w:val="both"/>
        <w:rPr>
          <w:color w:val="000000" w:themeColor="text1"/>
        </w:rPr>
      </w:pPr>
      <w:r w:rsidRPr="009A4F72">
        <w:rPr>
          <w:color w:val="000000" w:themeColor="text1"/>
        </w:rPr>
        <w:t xml:space="preserve">It will guide </w:t>
      </w:r>
      <w:r>
        <w:rPr>
          <w:color w:val="000000" w:themeColor="text1"/>
        </w:rPr>
        <w:t xml:space="preserve">all the </w:t>
      </w:r>
      <w:r w:rsidRPr="009A4F72">
        <w:rPr>
          <w:color w:val="000000" w:themeColor="text1"/>
        </w:rPr>
        <w:t>students for best career option</w:t>
      </w:r>
      <w:r>
        <w:rPr>
          <w:color w:val="000000" w:themeColor="text1"/>
        </w:rPr>
        <w:t xml:space="preserve"> who don’t have any knowledge about all the new career options available in India</w:t>
      </w:r>
      <w:r w:rsidRPr="009A4F72">
        <w:rPr>
          <w:color w:val="000000" w:themeColor="text1"/>
        </w:rPr>
        <w:t>.</w:t>
      </w:r>
    </w:p>
    <w:p w14:paraId="53512025" w14:textId="3DEF9D35" w:rsidR="009A4F72" w:rsidRPr="009A4F72" w:rsidRDefault="009A4F72" w:rsidP="009A4F72">
      <w:pPr>
        <w:pStyle w:val="Default"/>
        <w:numPr>
          <w:ilvl w:val="0"/>
          <w:numId w:val="28"/>
        </w:numPr>
        <w:spacing w:line="360" w:lineRule="auto"/>
        <w:jc w:val="both"/>
        <w:rPr>
          <w:color w:val="000000" w:themeColor="text1"/>
        </w:rPr>
      </w:pPr>
      <w:r w:rsidRPr="009A4F72">
        <w:rPr>
          <w:color w:val="000000" w:themeColor="text1"/>
        </w:rPr>
        <w:t xml:space="preserve">It will help </w:t>
      </w:r>
      <w:r>
        <w:rPr>
          <w:color w:val="000000" w:themeColor="text1"/>
        </w:rPr>
        <w:t xml:space="preserve">all the students </w:t>
      </w:r>
      <w:r w:rsidRPr="009A4F72">
        <w:rPr>
          <w:color w:val="000000" w:themeColor="text1"/>
        </w:rPr>
        <w:t>to explore different career and courses</w:t>
      </w:r>
      <w:r>
        <w:rPr>
          <w:color w:val="000000" w:themeColor="text1"/>
        </w:rPr>
        <w:t xml:space="preserve"> which are available in all over the India</w:t>
      </w:r>
      <w:r w:rsidRPr="009A4F72">
        <w:rPr>
          <w:color w:val="000000" w:themeColor="text1"/>
        </w:rPr>
        <w:t>.</w:t>
      </w:r>
    </w:p>
    <w:p w14:paraId="6A4AFC70" w14:textId="77777777" w:rsidR="009A4F72" w:rsidRPr="009A4F72" w:rsidRDefault="009A4F72" w:rsidP="009A4F72">
      <w:pPr>
        <w:pStyle w:val="Default"/>
        <w:numPr>
          <w:ilvl w:val="0"/>
          <w:numId w:val="28"/>
        </w:numPr>
        <w:spacing w:line="360" w:lineRule="auto"/>
        <w:jc w:val="both"/>
        <w:rPr>
          <w:color w:val="000000" w:themeColor="text1"/>
        </w:rPr>
      </w:pPr>
      <w:r w:rsidRPr="009A4F72">
        <w:rPr>
          <w:color w:val="000000" w:themeColor="text1"/>
        </w:rPr>
        <w:t>It will show all the courses available in India so that students choose their favourite one.</w:t>
      </w:r>
    </w:p>
    <w:p w14:paraId="59C33C16" w14:textId="670E91D3" w:rsidR="009A4F72" w:rsidRDefault="009A4F72" w:rsidP="009A4F72">
      <w:pPr>
        <w:pStyle w:val="Default"/>
        <w:numPr>
          <w:ilvl w:val="0"/>
          <w:numId w:val="28"/>
        </w:numPr>
        <w:spacing w:line="360" w:lineRule="auto"/>
        <w:jc w:val="both"/>
        <w:rPr>
          <w:color w:val="000000" w:themeColor="text1"/>
        </w:rPr>
      </w:pPr>
      <w:r w:rsidRPr="009A4F72">
        <w:rPr>
          <w:color w:val="000000" w:themeColor="text1"/>
        </w:rPr>
        <w:t xml:space="preserve">It </w:t>
      </w:r>
      <w:r w:rsidR="001966FA" w:rsidRPr="009A4F72">
        <w:rPr>
          <w:color w:val="000000" w:themeColor="text1"/>
        </w:rPr>
        <w:t xml:space="preserve">will </w:t>
      </w:r>
      <w:r w:rsidR="001966FA">
        <w:rPr>
          <w:color w:val="000000" w:themeColor="text1"/>
        </w:rPr>
        <w:t>also</w:t>
      </w:r>
      <w:r>
        <w:rPr>
          <w:color w:val="000000" w:themeColor="text1"/>
        </w:rPr>
        <w:t xml:space="preserve"> </w:t>
      </w:r>
      <w:r w:rsidRPr="009A4F72">
        <w:rPr>
          <w:color w:val="000000" w:themeColor="text1"/>
        </w:rPr>
        <w:t xml:space="preserve">help </w:t>
      </w:r>
      <w:r w:rsidR="001966FA">
        <w:rPr>
          <w:color w:val="000000" w:themeColor="text1"/>
        </w:rPr>
        <w:t xml:space="preserve">all the backward </w:t>
      </w:r>
      <w:r>
        <w:rPr>
          <w:color w:val="000000" w:themeColor="text1"/>
        </w:rPr>
        <w:t>students</w:t>
      </w:r>
      <w:r w:rsidR="001966FA">
        <w:rPr>
          <w:color w:val="000000" w:themeColor="text1"/>
        </w:rPr>
        <w:t xml:space="preserve"> who don’t have knowledge, </w:t>
      </w:r>
      <w:r w:rsidRPr="009A4F72">
        <w:rPr>
          <w:color w:val="000000" w:themeColor="text1"/>
        </w:rPr>
        <w:t>for taking admission in different courses.</w:t>
      </w:r>
    </w:p>
    <w:p w14:paraId="34FD2771" w14:textId="1353E3E4" w:rsidR="001966FA" w:rsidRPr="009A4F72" w:rsidRDefault="001966FA" w:rsidP="009A4F72">
      <w:pPr>
        <w:pStyle w:val="Default"/>
        <w:numPr>
          <w:ilvl w:val="0"/>
          <w:numId w:val="28"/>
        </w:numPr>
        <w:spacing w:line="360" w:lineRule="auto"/>
        <w:jc w:val="both"/>
        <w:rPr>
          <w:color w:val="000000" w:themeColor="text1"/>
        </w:rPr>
      </w:pPr>
      <w:r>
        <w:rPr>
          <w:color w:val="000000" w:themeColor="text1"/>
        </w:rPr>
        <w:t xml:space="preserve">Through the feedback of students, it will be able to help students in many different field in future. </w:t>
      </w:r>
    </w:p>
    <w:p w14:paraId="7ADFE61A" w14:textId="77777777" w:rsidR="00A76E87" w:rsidRPr="00A76E87" w:rsidRDefault="00A76E87" w:rsidP="00A76E87">
      <w:pPr>
        <w:spacing w:line="360" w:lineRule="auto"/>
        <w:ind w:left="360"/>
        <w:jc w:val="both"/>
        <w:rPr>
          <w:rFonts w:cs="Times New Roman"/>
          <w:bCs/>
          <w:sz w:val="36"/>
          <w:szCs w:val="36"/>
        </w:rPr>
      </w:pPr>
    </w:p>
    <w:p w14:paraId="7A8B6003" w14:textId="77777777" w:rsidR="0080550D" w:rsidRPr="00A76E87" w:rsidRDefault="0080550D" w:rsidP="001C1FC9">
      <w:pPr>
        <w:spacing w:line="360" w:lineRule="auto"/>
        <w:jc w:val="both"/>
        <w:rPr>
          <w:rFonts w:cs="Times New Roman"/>
        </w:rPr>
      </w:pPr>
    </w:p>
    <w:p w14:paraId="4FEF5AEF" w14:textId="77777777" w:rsidR="0080550D" w:rsidRPr="00A76E87" w:rsidRDefault="0080550D" w:rsidP="001C1FC9">
      <w:pPr>
        <w:spacing w:line="360" w:lineRule="auto"/>
        <w:jc w:val="both"/>
        <w:rPr>
          <w:rFonts w:cs="Times New Roman"/>
        </w:rPr>
      </w:pPr>
    </w:p>
    <w:p w14:paraId="2C8068CE" w14:textId="77777777" w:rsidR="009A1E09" w:rsidRPr="00A76E87" w:rsidRDefault="009A1E09" w:rsidP="001C1FC9">
      <w:pPr>
        <w:spacing w:line="360" w:lineRule="auto"/>
        <w:jc w:val="both"/>
        <w:rPr>
          <w:rFonts w:cs="Times New Roman"/>
        </w:rPr>
      </w:pPr>
    </w:p>
    <w:p w14:paraId="5541627A" w14:textId="77777777" w:rsidR="009A1E09" w:rsidRPr="00A76E87" w:rsidRDefault="009A1E09" w:rsidP="001C1FC9">
      <w:pPr>
        <w:spacing w:line="360" w:lineRule="auto"/>
        <w:jc w:val="both"/>
        <w:rPr>
          <w:rFonts w:cs="Times New Roman"/>
        </w:rPr>
      </w:pPr>
    </w:p>
    <w:p w14:paraId="486BD2A3" w14:textId="77777777" w:rsidR="009A1E09" w:rsidRPr="00A76E87" w:rsidRDefault="009A1E09" w:rsidP="001C1FC9">
      <w:pPr>
        <w:spacing w:line="360" w:lineRule="auto"/>
        <w:jc w:val="both"/>
        <w:rPr>
          <w:rFonts w:cs="Times New Roman"/>
        </w:rPr>
      </w:pPr>
    </w:p>
    <w:p w14:paraId="6B7C9BC4" w14:textId="77777777" w:rsidR="009A1E09" w:rsidRPr="00A76E87" w:rsidRDefault="009A1E09" w:rsidP="001C1FC9">
      <w:pPr>
        <w:spacing w:line="360" w:lineRule="auto"/>
        <w:jc w:val="both"/>
        <w:rPr>
          <w:rFonts w:cs="Times New Roman"/>
        </w:rPr>
      </w:pPr>
    </w:p>
    <w:p w14:paraId="2670A544" w14:textId="77777777" w:rsidR="009A1E09" w:rsidRPr="00A76E87" w:rsidRDefault="009A1E09" w:rsidP="001C1FC9">
      <w:pPr>
        <w:spacing w:line="360" w:lineRule="auto"/>
        <w:jc w:val="both"/>
        <w:rPr>
          <w:rFonts w:cs="Times New Roman"/>
        </w:rPr>
      </w:pPr>
    </w:p>
    <w:p w14:paraId="4A80ED4E" w14:textId="77777777" w:rsidR="009A1E09" w:rsidRPr="00A76E87" w:rsidRDefault="009A1E09" w:rsidP="001C1FC9">
      <w:pPr>
        <w:spacing w:line="360" w:lineRule="auto"/>
        <w:jc w:val="both"/>
        <w:rPr>
          <w:rFonts w:cs="Times New Roman"/>
        </w:rPr>
      </w:pPr>
    </w:p>
    <w:p w14:paraId="4F1CADBD" w14:textId="77777777" w:rsidR="009A1E09" w:rsidRPr="00A76E87" w:rsidRDefault="009A1E09" w:rsidP="001C1FC9">
      <w:pPr>
        <w:spacing w:line="360" w:lineRule="auto"/>
        <w:jc w:val="both"/>
        <w:rPr>
          <w:rFonts w:cs="Times New Roman"/>
        </w:rPr>
      </w:pPr>
    </w:p>
    <w:p w14:paraId="1A4214CA" w14:textId="77777777" w:rsidR="009A1E09" w:rsidRPr="00A76E87" w:rsidRDefault="009A1E09" w:rsidP="001C1FC9">
      <w:pPr>
        <w:spacing w:line="360" w:lineRule="auto"/>
        <w:jc w:val="both"/>
        <w:rPr>
          <w:rFonts w:cs="Times New Roman"/>
        </w:rPr>
      </w:pPr>
    </w:p>
    <w:p w14:paraId="742436C9" w14:textId="77777777" w:rsidR="009A1E09" w:rsidRPr="00A76E87" w:rsidRDefault="009A1E09" w:rsidP="001C1FC9">
      <w:pPr>
        <w:spacing w:line="360" w:lineRule="auto"/>
        <w:jc w:val="both"/>
        <w:rPr>
          <w:rFonts w:cs="Times New Roman"/>
        </w:rPr>
      </w:pPr>
    </w:p>
    <w:p w14:paraId="2C56C012" w14:textId="77777777" w:rsidR="009A1E09" w:rsidRPr="00A76E87" w:rsidRDefault="009A1E09" w:rsidP="001C1FC9">
      <w:pPr>
        <w:spacing w:line="360" w:lineRule="auto"/>
        <w:jc w:val="both"/>
        <w:rPr>
          <w:rFonts w:cs="Times New Roman"/>
        </w:rPr>
      </w:pPr>
    </w:p>
    <w:p w14:paraId="1713408B" w14:textId="77777777" w:rsidR="009A1E09" w:rsidRPr="00A76E87" w:rsidRDefault="009A1E09" w:rsidP="001C1FC9">
      <w:pPr>
        <w:spacing w:line="360" w:lineRule="auto"/>
        <w:jc w:val="both"/>
        <w:rPr>
          <w:rFonts w:cs="Times New Roman"/>
        </w:rPr>
      </w:pPr>
    </w:p>
    <w:p w14:paraId="782BC496" w14:textId="10144F97" w:rsidR="001C2A1E" w:rsidRPr="00A76E87" w:rsidRDefault="001C2A1E" w:rsidP="001966FA">
      <w:pPr>
        <w:spacing w:line="360" w:lineRule="auto"/>
        <w:rPr>
          <w:rFonts w:cs="Times New Roman"/>
        </w:rPr>
      </w:pPr>
    </w:p>
    <w:p w14:paraId="1E5AB551" w14:textId="4E232CC6" w:rsidR="001C2A1E" w:rsidRPr="00A76E87" w:rsidRDefault="001C2A1E" w:rsidP="001C1FC9">
      <w:pPr>
        <w:spacing w:line="360" w:lineRule="auto"/>
        <w:jc w:val="both"/>
        <w:rPr>
          <w:rFonts w:cs="Times New Roman"/>
        </w:rPr>
      </w:pPr>
    </w:p>
    <w:p w14:paraId="18EAA684" w14:textId="3E11C906" w:rsidR="001C2A1E" w:rsidRPr="001966FA" w:rsidRDefault="00EB6C59" w:rsidP="00EB6C59">
      <w:pPr>
        <w:pBdr>
          <w:bottom w:val="single" w:sz="12" w:space="1" w:color="auto"/>
        </w:pBdr>
        <w:spacing w:line="360" w:lineRule="auto"/>
        <w:jc w:val="center"/>
        <w:rPr>
          <w:rFonts w:cs="Times New Roman"/>
          <w:b/>
          <w:bCs/>
          <w:sz w:val="32"/>
          <w:szCs w:val="32"/>
        </w:rPr>
      </w:pPr>
      <w:r w:rsidRPr="001966FA">
        <w:rPr>
          <w:rFonts w:cs="Times New Roman"/>
          <w:b/>
          <w:bCs/>
          <w:sz w:val="32"/>
          <w:szCs w:val="32"/>
        </w:rPr>
        <w:lastRenderedPageBreak/>
        <w:t>CHAPTER-4</w:t>
      </w:r>
    </w:p>
    <w:p w14:paraId="6881961B" w14:textId="77777777" w:rsidR="001966FA" w:rsidRDefault="001966FA" w:rsidP="00EB6C59">
      <w:pPr>
        <w:spacing w:line="360" w:lineRule="auto"/>
        <w:jc w:val="center"/>
        <w:rPr>
          <w:rFonts w:cs="Times New Roman"/>
          <w:b/>
          <w:bCs/>
          <w:sz w:val="32"/>
          <w:szCs w:val="32"/>
        </w:rPr>
      </w:pPr>
    </w:p>
    <w:p w14:paraId="56D1AA35" w14:textId="4E687B06" w:rsidR="00EB6C59" w:rsidRDefault="001966FA" w:rsidP="00EB6C59">
      <w:pPr>
        <w:spacing w:line="360" w:lineRule="auto"/>
        <w:jc w:val="center"/>
        <w:rPr>
          <w:rFonts w:cs="Times New Roman"/>
          <w:b/>
          <w:bCs/>
          <w:sz w:val="32"/>
          <w:szCs w:val="32"/>
        </w:rPr>
      </w:pPr>
      <w:r w:rsidRPr="001966FA">
        <w:rPr>
          <w:rFonts w:cs="Times New Roman"/>
          <w:b/>
          <w:bCs/>
          <w:sz w:val="32"/>
          <w:szCs w:val="32"/>
        </w:rPr>
        <w:t>DESIGN</w:t>
      </w:r>
    </w:p>
    <w:p w14:paraId="194480A1" w14:textId="10513981" w:rsidR="001966FA" w:rsidRDefault="00D53583" w:rsidP="00D53583">
      <w:pPr>
        <w:spacing w:line="360" w:lineRule="auto"/>
        <w:jc w:val="both"/>
        <w:rPr>
          <w:rFonts w:cs="Times New Roman"/>
          <w:b/>
          <w:bCs/>
          <w:sz w:val="28"/>
          <w:szCs w:val="28"/>
        </w:rPr>
      </w:pPr>
      <w:r w:rsidRPr="00D53583">
        <w:rPr>
          <w:rFonts w:cs="Times New Roman"/>
          <w:b/>
          <w:bCs/>
          <w:sz w:val="28"/>
          <w:szCs w:val="28"/>
        </w:rPr>
        <w:t>4.1 Data-flow diagram</w:t>
      </w:r>
    </w:p>
    <w:p w14:paraId="1717CE93" w14:textId="529B1305" w:rsidR="00D53583" w:rsidRDefault="00D53583" w:rsidP="00D53583">
      <w:pPr>
        <w:spacing w:line="360" w:lineRule="auto"/>
        <w:jc w:val="both"/>
        <w:rPr>
          <w:rFonts w:cs="Times New Roman"/>
          <w:b/>
          <w:bCs/>
          <w:sz w:val="28"/>
          <w:szCs w:val="28"/>
        </w:rPr>
      </w:pPr>
      <w:r>
        <w:rPr>
          <w:rFonts w:cs="Times New Roman"/>
          <w:b/>
          <w:bCs/>
          <w:sz w:val="28"/>
          <w:szCs w:val="28"/>
        </w:rPr>
        <w:t xml:space="preserve">4.1.1 </w:t>
      </w:r>
      <w:r w:rsidR="003B3A05">
        <w:rPr>
          <w:rFonts w:cs="Times New Roman"/>
          <w:b/>
          <w:bCs/>
          <w:sz w:val="28"/>
          <w:szCs w:val="28"/>
        </w:rPr>
        <w:t>0-level DFD</w:t>
      </w:r>
    </w:p>
    <w:p w14:paraId="3014D746" w14:textId="5D87A55F" w:rsidR="00D53583" w:rsidRPr="00D53583" w:rsidRDefault="00D53583" w:rsidP="00D53583">
      <w:pPr>
        <w:spacing w:line="360" w:lineRule="auto"/>
        <w:jc w:val="both"/>
        <w:rPr>
          <w:rFonts w:cs="Times New Roman"/>
          <w:b/>
          <w:bCs/>
          <w:sz w:val="28"/>
          <w:szCs w:val="28"/>
        </w:rPr>
      </w:pPr>
    </w:p>
    <w:p w14:paraId="17789D60" w14:textId="6C1AFC5C" w:rsidR="00EB6C59" w:rsidRPr="00EB6C59" w:rsidRDefault="00EB6C59" w:rsidP="00EB6C59">
      <w:pPr>
        <w:spacing w:line="360" w:lineRule="auto"/>
        <w:jc w:val="center"/>
        <w:rPr>
          <w:rFonts w:cs="Times New Roman"/>
          <w:b/>
          <w:bCs/>
        </w:rPr>
      </w:pPr>
    </w:p>
    <w:p w14:paraId="7D02D15E" w14:textId="7CF0E75D" w:rsidR="001C2A1E" w:rsidRPr="00A76E87" w:rsidRDefault="001C2A1E" w:rsidP="001C1FC9">
      <w:pPr>
        <w:spacing w:line="360" w:lineRule="auto"/>
        <w:jc w:val="both"/>
        <w:rPr>
          <w:rFonts w:cs="Times New Roman"/>
        </w:rPr>
      </w:pPr>
    </w:p>
    <w:p w14:paraId="702704EC" w14:textId="40E8D67E" w:rsidR="001C2A1E" w:rsidRPr="00A76E87" w:rsidRDefault="003B3A05"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664384" behindDoc="0" locked="0" layoutInCell="1" allowOverlap="1" wp14:anchorId="56703C88" wp14:editId="5C41BB07">
                <wp:simplePos x="0" y="0"/>
                <wp:positionH relativeFrom="column">
                  <wp:posOffset>1927225</wp:posOffset>
                </wp:positionH>
                <wp:positionV relativeFrom="paragraph">
                  <wp:posOffset>155575</wp:posOffset>
                </wp:positionV>
                <wp:extent cx="1028700" cy="999354"/>
                <wp:effectExtent l="0" t="0" r="19050" b="10795"/>
                <wp:wrapNone/>
                <wp:docPr id="5" name="Oval 5"/>
                <wp:cNvGraphicFramePr/>
                <a:graphic xmlns:a="http://schemas.openxmlformats.org/drawingml/2006/main">
                  <a:graphicData uri="http://schemas.microsoft.com/office/word/2010/wordprocessingShape">
                    <wps:wsp>
                      <wps:cNvSpPr/>
                      <wps:spPr>
                        <a:xfrm>
                          <a:off x="0" y="0"/>
                          <a:ext cx="1028700" cy="99935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89371" id="Oval 5" o:spid="_x0000_s1026" style="position:absolute;margin-left:151.75pt;margin-top:12.25pt;width:81pt;height:7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" filled="f" strokecolor="black [3200]"/>
            </w:pict>
          </mc:Fallback>
        </mc:AlternateContent>
      </w:r>
    </w:p>
    <w:p w14:paraId="23F4C2A7" w14:textId="737F9DD9" w:rsidR="009A1E09" w:rsidRPr="00A76E87" w:rsidRDefault="003B3A05"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663360" behindDoc="0" locked="0" layoutInCell="1" allowOverlap="1" wp14:anchorId="30FF2E8B" wp14:editId="6706F86A">
                <wp:simplePos x="0" y="0"/>
                <wp:positionH relativeFrom="column">
                  <wp:posOffset>4095751</wp:posOffset>
                </wp:positionH>
                <wp:positionV relativeFrom="paragraph">
                  <wp:posOffset>198756</wp:posOffset>
                </wp:positionV>
                <wp:extent cx="800100" cy="3962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800100"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E7CA9" id="Rectangle 4" o:spid="_x0000_s1026" style="position:absolute;margin-left:322.5pt;margin-top:15.65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" filled="f" strokecolor="black [3200]">
                <v:stroke joinstyle="round"/>
              </v:rect>
            </w:pict>
          </mc:Fallback>
        </mc:AlternateContent>
      </w:r>
      <w:r>
        <w:rPr>
          <w:rFonts w:cs="Times New Roman"/>
          <w:noProof/>
          <w:lang w:val="en-IN" w:eastAsia="en-IN" w:bidi="ar-SA"/>
        </w:rPr>
        <mc:AlternateContent>
          <mc:Choice Requires="wps">
            <w:drawing>
              <wp:anchor distT="0" distB="0" distL="114300" distR="114300" simplePos="0" relativeHeight="251660288" behindDoc="0" locked="0" layoutInCell="1" allowOverlap="1" wp14:anchorId="3EDB37B7" wp14:editId="73D4920C">
                <wp:simplePos x="0" y="0"/>
                <wp:positionH relativeFrom="column">
                  <wp:posOffset>133350</wp:posOffset>
                </wp:positionH>
                <wp:positionV relativeFrom="paragraph">
                  <wp:posOffset>227330</wp:posOffset>
                </wp:positionV>
                <wp:extent cx="741045" cy="367665"/>
                <wp:effectExtent l="0" t="0" r="20955" b="13335"/>
                <wp:wrapNone/>
                <wp:docPr id="2" name="Rectangle 2"/>
                <wp:cNvGraphicFramePr/>
                <a:graphic xmlns:a="http://schemas.openxmlformats.org/drawingml/2006/main">
                  <a:graphicData uri="http://schemas.microsoft.com/office/word/2010/wordprocessingShape">
                    <wps:wsp>
                      <wps:cNvSpPr/>
                      <wps:spPr>
                        <a:xfrm>
                          <a:off x="0" y="0"/>
                          <a:ext cx="741045" cy="367665"/>
                        </a:xfrm>
                        <a:prstGeom prst="rect">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64994" id="Rectangle 2" o:spid="_x0000_s1026" style="position:absolute;margin-left:10.5pt;margin-top:17.9pt;width:58.35pt;height:2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" filled="f" strokecolor="black [3213]">
                <v:stroke joinstyle="round"/>
              </v:rect>
            </w:pict>
          </mc:Fallback>
        </mc:AlternateContent>
      </w:r>
      <w:r w:rsidRPr="003B3A05">
        <w:rPr>
          <w:rFonts w:cs="Times New Roman"/>
          <w:noProof/>
          <w:lang w:val="en-IN" w:eastAsia="en-IN" w:bidi="ar-SA"/>
        </w:rPr>
        <mc:AlternateContent>
          <mc:Choice Requires="wps">
            <w:drawing>
              <wp:anchor distT="45720" distB="45720" distL="114300" distR="114300" simplePos="0" relativeHeight="251666432" behindDoc="0" locked="0" layoutInCell="1" allowOverlap="1" wp14:anchorId="43368D37" wp14:editId="5E5E25AB">
                <wp:simplePos x="0" y="0"/>
                <wp:positionH relativeFrom="column">
                  <wp:posOffset>1984052</wp:posOffset>
                </wp:positionH>
                <wp:positionV relativeFrom="paragraph">
                  <wp:posOffset>19900</wp:posOffset>
                </wp:positionV>
                <wp:extent cx="974725" cy="78422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784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3B562" w14:textId="6C2BB635" w:rsidR="00D6573A" w:rsidRPr="003B3A05" w:rsidRDefault="00D6573A" w:rsidP="003B3A05">
                            <w:pPr>
                              <w:jc w:val="center"/>
                            </w:pPr>
                            <w:r w:rsidRPr="003B3A05">
                              <w:t>Course</w:t>
                            </w:r>
                          </w:p>
                          <w:p w14:paraId="63F9FA40" w14:textId="1FC3EFFC" w:rsidR="00D6573A" w:rsidRPr="003B3A05" w:rsidRDefault="00D6573A" w:rsidP="003B3A05">
                            <w:pPr>
                              <w:jc w:val="center"/>
                            </w:pPr>
                            <w:r w:rsidRPr="003B3A05">
                              <w:t>Guidance</w:t>
                            </w:r>
                          </w:p>
                          <w:p w14:paraId="3C12B509" w14:textId="32CA8E5A" w:rsidR="00D6573A" w:rsidRPr="003B3A05" w:rsidRDefault="00D6573A" w:rsidP="003B3A05">
                            <w:pPr>
                              <w:jc w:val="center"/>
                            </w:pPr>
                            <w:r w:rsidRPr="003B3A05">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68D37" id="_x0000_t202" coordsize="21600,21600" o:spt="202" path="m,l,21600r21600,l21600,xe">
                <v:stroke joinstyle="miter"/>
                <v:path gradientshapeok="t" o:connecttype="rect"/>
              </v:shapetype>
              <v:shape id="Text Box 2" o:spid="_x0000_s1026" type="#_x0000_t202" style="position:absolute;left:0;text-align:left;margin-left:156.2pt;margin-top:1.55pt;width:76.75pt;height:6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" filled="f" stroked="f">
                <v:textbox>
                  <w:txbxContent>
                    <w:p w14:paraId="3113B562" w14:textId="6C2BB635" w:rsidR="00D6573A" w:rsidRPr="003B3A05" w:rsidRDefault="00D6573A" w:rsidP="003B3A05">
                      <w:pPr>
                        <w:jc w:val="center"/>
                      </w:pPr>
                      <w:r w:rsidRPr="003B3A05">
                        <w:t>Course</w:t>
                      </w:r>
                    </w:p>
                    <w:p w14:paraId="63F9FA40" w14:textId="1FC3EFFC" w:rsidR="00D6573A" w:rsidRPr="003B3A05" w:rsidRDefault="00D6573A" w:rsidP="003B3A05">
                      <w:pPr>
                        <w:jc w:val="center"/>
                      </w:pPr>
                      <w:r w:rsidRPr="003B3A05">
                        <w:t>Guidance</w:t>
                      </w:r>
                    </w:p>
                    <w:p w14:paraId="3C12B509" w14:textId="32CA8E5A" w:rsidR="00D6573A" w:rsidRPr="003B3A05" w:rsidRDefault="00D6573A" w:rsidP="003B3A05">
                      <w:pPr>
                        <w:jc w:val="center"/>
                      </w:pPr>
                      <w:r w:rsidRPr="003B3A05">
                        <w:t>System</w:t>
                      </w:r>
                    </w:p>
                  </w:txbxContent>
                </v:textbox>
                <w10:wrap type="square"/>
              </v:shape>
            </w:pict>
          </mc:Fallback>
        </mc:AlternateContent>
      </w:r>
      <w:r w:rsidR="00D53583" w:rsidRPr="00D53583">
        <w:rPr>
          <w:rFonts w:cs="Times New Roman"/>
          <w:noProof/>
          <w:lang w:val="en-IN" w:eastAsia="en-IN" w:bidi="ar-SA"/>
        </w:rPr>
        <mc:AlternateContent>
          <mc:Choice Requires="wps">
            <w:drawing>
              <wp:anchor distT="45720" distB="45720" distL="114300" distR="114300" simplePos="0" relativeHeight="251662336" behindDoc="0" locked="0" layoutInCell="1" allowOverlap="1" wp14:anchorId="7B036534" wp14:editId="09A3280D">
                <wp:simplePos x="0" y="0"/>
                <wp:positionH relativeFrom="column">
                  <wp:posOffset>4157345</wp:posOffset>
                </wp:positionH>
                <wp:positionV relativeFrom="paragraph">
                  <wp:posOffset>243840</wp:posOffset>
                </wp:positionV>
                <wp:extent cx="931545" cy="1404620"/>
                <wp:effectExtent l="0" t="0" r="0" b="88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32FCCD" w14:textId="001B941E" w:rsidR="00D6573A" w:rsidRPr="003B3A05" w:rsidRDefault="00D6573A">
                            <w:r w:rsidRPr="003B3A05">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36534" id="_x0000_s1027" type="#_x0000_t202" style="position:absolute;left:0;text-align:left;margin-left:327.35pt;margin-top:19.2pt;width:73.3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" filled="f" stroked="f">
                <v:textbox style="mso-fit-shape-to-text:t">
                  <w:txbxContent>
                    <w:p w14:paraId="5632FCCD" w14:textId="001B941E" w:rsidR="00D6573A" w:rsidRPr="003B3A05" w:rsidRDefault="00D6573A">
                      <w:r w:rsidRPr="003B3A05">
                        <w:t>ADMIN</w:t>
                      </w:r>
                    </w:p>
                  </w:txbxContent>
                </v:textbox>
                <w10:wrap type="square"/>
              </v:shape>
            </w:pict>
          </mc:Fallback>
        </mc:AlternateContent>
      </w:r>
    </w:p>
    <w:p w14:paraId="7FDC5050" w14:textId="47572728" w:rsidR="009A1E09" w:rsidRPr="00A76E87" w:rsidRDefault="003B3A05" w:rsidP="001C1FC9">
      <w:pPr>
        <w:spacing w:line="360" w:lineRule="auto"/>
        <w:jc w:val="both"/>
        <w:rPr>
          <w:rFonts w:cs="Times New Roman"/>
        </w:rPr>
      </w:pPr>
      <w:r>
        <w:rPr>
          <w:rFonts w:cs="Times New Roman"/>
          <w:b/>
          <w:bCs/>
          <w:noProof/>
          <w:sz w:val="28"/>
          <w:szCs w:val="28"/>
          <w:lang w:val="en-IN" w:eastAsia="en-IN" w:bidi="ar-SA"/>
        </w:rPr>
        <mc:AlternateContent>
          <mc:Choice Requires="wps">
            <w:drawing>
              <wp:anchor distT="0" distB="0" distL="114300" distR="114300" simplePos="0" relativeHeight="251667456" behindDoc="0" locked="0" layoutInCell="1" allowOverlap="1" wp14:anchorId="4ECAF7DF" wp14:editId="0DF80398">
                <wp:simplePos x="0" y="0"/>
                <wp:positionH relativeFrom="column">
                  <wp:posOffset>3076575</wp:posOffset>
                </wp:positionH>
                <wp:positionV relativeFrom="paragraph">
                  <wp:posOffset>125730</wp:posOffset>
                </wp:positionV>
                <wp:extent cx="1021080" cy="45719"/>
                <wp:effectExtent l="19050" t="76200" r="26670"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102108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C0E954" id="_x0000_t32" coordsize="21600,21600" o:spt="32" o:oned="t" path="m,l21600,21600e" filled="f">
                <v:path arrowok="t" fillok="f" o:connecttype="none"/>
                <o:lock v:ext="edit" shapetype="t"/>
              </v:shapetype>
              <v:shape id="Straight Arrow Connector 8" o:spid="_x0000_s1026" type="#_x0000_t32" style="position:absolute;margin-left:242.25pt;margin-top:9.9pt;width:80.4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" strokecolor="black [3200]" strokeweight="1.5pt">
                <v:stroke endarrow="block" joinstyle="miter"/>
              </v:shape>
            </w:pict>
          </mc:Fallback>
        </mc:AlternateContent>
      </w:r>
      <w:r>
        <w:rPr>
          <w:rFonts w:cs="Times New Roman"/>
          <w:b/>
          <w:bCs/>
          <w:noProof/>
          <w:sz w:val="28"/>
          <w:szCs w:val="28"/>
          <w:lang w:val="en-IN" w:eastAsia="en-IN" w:bidi="ar-SA"/>
        </w:rPr>
        <mc:AlternateContent>
          <mc:Choice Requires="wps">
            <w:drawing>
              <wp:anchor distT="0" distB="0" distL="114300" distR="114300" simplePos="0" relativeHeight="251669504" behindDoc="0" locked="0" layoutInCell="1" allowOverlap="1" wp14:anchorId="1E89F2A9" wp14:editId="51FB1758">
                <wp:simplePos x="0" y="0"/>
                <wp:positionH relativeFrom="column">
                  <wp:posOffset>952500</wp:posOffset>
                </wp:positionH>
                <wp:positionV relativeFrom="paragraph">
                  <wp:posOffset>164464</wp:posOffset>
                </wp:positionV>
                <wp:extent cx="923925" cy="45719"/>
                <wp:effectExtent l="0" t="5715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2392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EE272" id="Straight Arrow Connector 9" o:spid="_x0000_s1026" type="#_x0000_t32" style="position:absolute;margin-left:75pt;margin-top:12.95pt;width:72.7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" strokecolor="black [3200]" strokeweight="1.5pt">
                <v:stroke endarrow="block" joinstyle="miter"/>
              </v:shape>
            </w:pict>
          </mc:Fallback>
        </mc:AlternateContent>
      </w:r>
      <w:r w:rsidRPr="00D53583">
        <w:rPr>
          <w:rFonts w:cs="Times New Roman"/>
          <w:b/>
          <w:bCs/>
          <w:noProof/>
          <w:sz w:val="28"/>
          <w:szCs w:val="28"/>
          <w:lang w:val="en-IN" w:eastAsia="en-IN" w:bidi="ar-SA"/>
        </w:rPr>
        <mc:AlternateContent>
          <mc:Choice Requires="wps">
            <w:drawing>
              <wp:anchor distT="45720" distB="45720" distL="114300" distR="114300" simplePos="0" relativeHeight="251659264" behindDoc="0" locked="0" layoutInCell="1" allowOverlap="1" wp14:anchorId="1D79559E" wp14:editId="50982921">
                <wp:simplePos x="0" y="0"/>
                <wp:positionH relativeFrom="column">
                  <wp:posOffset>214630</wp:posOffset>
                </wp:positionH>
                <wp:positionV relativeFrom="paragraph">
                  <wp:posOffset>23495</wp:posOffset>
                </wp:positionV>
                <wp:extent cx="698500"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10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5F60DF" w14:textId="6346F6F6" w:rsidR="00D6573A" w:rsidRPr="003B3A05" w:rsidRDefault="00D6573A">
                            <w:r w:rsidRPr="003B3A05">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9559E" id="_x0000_s1028" type="#_x0000_t202" style="position:absolute;left:0;text-align:left;margin-left:16.9pt;margin-top:1.85pt;width:55pt;height:24.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" filled="f" stroked="f">
                <v:textbox>
                  <w:txbxContent>
                    <w:p w14:paraId="325F60DF" w14:textId="6346F6F6" w:rsidR="00D6573A" w:rsidRPr="003B3A05" w:rsidRDefault="00D6573A">
                      <w:r w:rsidRPr="003B3A05">
                        <w:t>USER</w:t>
                      </w:r>
                    </w:p>
                  </w:txbxContent>
                </v:textbox>
                <w10:wrap type="square"/>
              </v:shape>
            </w:pict>
          </mc:Fallback>
        </mc:AlternateContent>
      </w:r>
    </w:p>
    <w:p w14:paraId="4202107D" w14:textId="68F6E7D6" w:rsidR="009A1E09" w:rsidRPr="00A76E87" w:rsidRDefault="009A1E09" w:rsidP="001C1FC9">
      <w:pPr>
        <w:spacing w:line="360" w:lineRule="auto"/>
        <w:jc w:val="both"/>
        <w:rPr>
          <w:rFonts w:cs="Times New Roman"/>
        </w:rPr>
      </w:pPr>
    </w:p>
    <w:p w14:paraId="25744C90" w14:textId="77777777" w:rsidR="009A1E09" w:rsidRPr="00A76E87" w:rsidRDefault="009A1E09" w:rsidP="001C1FC9">
      <w:pPr>
        <w:pStyle w:val="Default"/>
        <w:spacing w:line="360" w:lineRule="auto"/>
        <w:ind w:left="360"/>
        <w:jc w:val="both"/>
        <w:rPr>
          <w:b/>
          <w:bCs/>
          <w:sz w:val="28"/>
          <w:szCs w:val="28"/>
        </w:rPr>
      </w:pPr>
    </w:p>
    <w:p w14:paraId="79A9F88A" w14:textId="7D4B4958" w:rsidR="009E1C49" w:rsidRPr="00A76E87" w:rsidRDefault="00C62E7B" w:rsidP="00C62E7B">
      <w:pPr>
        <w:spacing w:line="360" w:lineRule="auto"/>
        <w:jc w:val="center"/>
        <w:rPr>
          <w:rFonts w:cs="Times New Roman"/>
        </w:rPr>
      </w:pPr>
      <w:r w:rsidRPr="00C62E7B">
        <w:rPr>
          <w:rFonts w:cs="Times New Roman"/>
          <w:b/>
        </w:rPr>
        <w:t>Figure 4.1</w:t>
      </w:r>
      <w:r>
        <w:rPr>
          <w:rFonts w:cs="Times New Roman"/>
        </w:rPr>
        <w:t xml:space="preserve">: </w:t>
      </w:r>
      <w:r w:rsidRPr="00C62E7B">
        <w:rPr>
          <w:rFonts w:cs="Times New Roman"/>
        </w:rPr>
        <w:t>Context Diagram</w:t>
      </w:r>
    </w:p>
    <w:p w14:paraId="08B0CA3C" w14:textId="18F69848" w:rsidR="009E1C49" w:rsidRDefault="009E1C49" w:rsidP="001C1FC9">
      <w:pPr>
        <w:spacing w:line="360" w:lineRule="auto"/>
        <w:jc w:val="both"/>
        <w:rPr>
          <w:rFonts w:cs="Times New Roman"/>
        </w:rPr>
      </w:pPr>
    </w:p>
    <w:p w14:paraId="2914684A" w14:textId="1A75EB2B" w:rsidR="003B3A05" w:rsidRDefault="003B3A05" w:rsidP="003B3A05">
      <w:pPr>
        <w:spacing w:line="360" w:lineRule="auto"/>
        <w:jc w:val="both"/>
        <w:rPr>
          <w:rFonts w:cs="Times New Roman"/>
          <w:b/>
          <w:bCs/>
          <w:sz w:val="28"/>
          <w:szCs w:val="28"/>
        </w:rPr>
      </w:pPr>
      <w:r>
        <w:rPr>
          <w:rFonts w:cs="Times New Roman"/>
          <w:b/>
          <w:bCs/>
          <w:sz w:val="28"/>
          <w:szCs w:val="28"/>
        </w:rPr>
        <w:t>4.1.2 1-level DFD</w:t>
      </w:r>
    </w:p>
    <w:p w14:paraId="341C3E2F" w14:textId="08D68B06" w:rsidR="003B3A05" w:rsidRDefault="003B3A05" w:rsidP="003B3A05">
      <w:pPr>
        <w:spacing w:line="360" w:lineRule="auto"/>
        <w:jc w:val="both"/>
        <w:rPr>
          <w:rFonts w:cs="Times New Roman"/>
          <w:b/>
          <w:bCs/>
          <w:sz w:val="28"/>
          <w:szCs w:val="28"/>
        </w:rPr>
      </w:pPr>
    </w:p>
    <w:p w14:paraId="695A1A04" w14:textId="67816D02" w:rsidR="003B3A05" w:rsidRDefault="00FD4FCF" w:rsidP="003B3A05">
      <w:pPr>
        <w:spacing w:line="360" w:lineRule="auto"/>
        <w:jc w:val="both"/>
        <w:rPr>
          <w:rFonts w:cs="Times New Roman"/>
          <w:b/>
          <w:bCs/>
          <w:sz w:val="28"/>
          <w:szCs w:val="28"/>
        </w:rPr>
      </w:pPr>
      <w:r w:rsidRPr="00FD4FCF">
        <w:rPr>
          <w:rFonts w:cs="Times New Roman"/>
          <w:noProof/>
          <w:lang w:val="en-IN" w:eastAsia="en-IN" w:bidi="ar-SA"/>
        </w:rPr>
        <mc:AlternateContent>
          <mc:Choice Requires="wps">
            <w:drawing>
              <wp:anchor distT="45720" distB="45720" distL="114300" distR="114300" simplePos="0" relativeHeight="251686912" behindDoc="0" locked="0" layoutInCell="1" allowOverlap="1" wp14:anchorId="1A9B224D" wp14:editId="68610478">
                <wp:simplePos x="0" y="0"/>
                <wp:positionH relativeFrom="column">
                  <wp:posOffset>4476750</wp:posOffset>
                </wp:positionH>
                <wp:positionV relativeFrom="paragraph">
                  <wp:posOffset>174625</wp:posOffset>
                </wp:positionV>
                <wp:extent cx="723900" cy="333375"/>
                <wp:effectExtent l="0" t="0" r="0"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FC630" w14:textId="08553C3B" w:rsidR="00D6573A" w:rsidRPr="00FD4FCF" w:rsidRDefault="00D6573A">
                            <w:r w:rsidRPr="00FD4FCF">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B224D" id="_x0000_s1029" type="#_x0000_t202" style="position:absolute;left:0;text-align:left;margin-left:352.5pt;margin-top:13.75pt;width:57pt;height:26.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" filled="f" stroked="f">
                <v:textbox>
                  <w:txbxContent>
                    <w:p w14:paraId="756FC630" w14:textId="08553C3B" w:rsidR="00D6573A" w:rsidRPr="00FD4FCF" w:rsidRDefault="00D6573A">
                      <w:r w:rsidRPr="00FD4FCF">
                        <w:t>ADMIN</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687936" behindDoc="0" locked="0" layoutInCell="1" allowOverlap="1" wp14:anchorId="5A7212E4" wp14:editId="36BB06E5">
                <wp:simplePos x="0" y="0"/>
                <wp:positionH relativeFrom="column">
                  <wp:posOffset>4476750</wp:posOffset>
                </wp:positionH>
                <wp:positionV relativeFrom="paragraph">
                  <wp:posOffset>174625</wp:posOffset>
                </wp:positionV>
                <wp:extent cx="771525" cy="3333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771525" cy="333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34F67" id="Rectangle 22" o:spid="_x0000_s1026" style="position:absolute;margin-left:352.5pt;margin-top:13.75pt;width:60.75pt;height:2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" filled="f" strokecolor="black [3200]">
                <v:stroke joinstyle="round"/>
              </v:rect>
            </w:pict>
          </mc:Fallback>
        </mc:AlternateContent>
      </w:r>
    </w:p>
    <w:p w14:paraId="473CCC09" w14:textId="6B3FCC14" w:rsidR="003B3A05" w:rsidRPr="00A76E87" w:rsidRDefault="00FD4FCF" w:rsidP="001C1FC9">
      <w:pPr>
        <w:spacing w:line="360" w:lineRule="auto"/>
        <w:jc w:val="both"/>
        <w:rPr>
          <w:rFonts w:cs="Times New Roman"/>
        </w:rPr>
      </w:pPr>
      <w:r w:rsidRPr="00FD4FCF">
        <w:rPr>
          <w:rFonts w:cs="Times New Roman"/>
          <w:noProof/>
          <w:lang w:val="en-IN" w:eastAsia="en-IN" w:bidi="ar-SA"/>
        </w:rPr>
        <mc:AlternateContent>
          <mc:Choice Requires="wps">
            <w:drawing>
              <wp:anchor distT="45720" distB="45720" distL="114300" distR="114300" simplePos="0" relativeHeight="251712512" behindDoc="0" locked="0" layoutInCell="1" allowOverlap="1" wp14:anchorId="13CDD200" wp14:editId="282A6DCC">
                <wp:simplePos x="0" y="0"/>
                <wp:positionH relativeFrom="column">
                  <wp:posOffset>2735536</wp:posOffset>
                </wp:positionH>
                <wp:positionV relativeFrom="paragraph">
                  <wp:posOffset>221614</wp:posOffset>
                </wp:positionV>
                <wp:extent cx="1824355" cy="362585"/>
                <wp:effectExtent l="0" t="476250" r="0" b="47561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40031">
                          <a:off x="0" y="0"/>
                          <a:ext cx="1824355" cy="362585"/>
                        </a:xfrm>
                        <a:prstGeom prst="rect">
                          <a:avLst/>
                        </a:prstGeom>
                        <a:noFill/>
                        <a:ln>
                          <a:noFill/>
                        </a:ln>
                        <a:effectLst/>
                      </wps:spPr>
                      <wps:txbx>
                        <w:txbxContent>
                          <w:p w14:paraId="00ECA797" w14:textId="00A8C2F5" w:rsidR="00D6573A" w:rsidRPr="00FD4FCF" w:rsidRDefault="00D6573A" w:rsidP="00FD4FCF">
                            <w:pPr>
                              <w:rPr>
                                <w:sz w:val="20"/>
                              </w:rPr>
                            </w:pPr>
                            <w:r>
                              <w:rPr>
                                <w:sz w:val="20"/>
                              </w:rPr>
                              <w:t>Upload &amp; update course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DD200" id="_x0000_s1030" type="#_x0000_t202" style="position:absolute;left:0;text-align:left;margin-left:215.4pt;margin-top:17.45pt;width:143.65pt;height:28.55pt;rotation:-2468489fd;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" filled="f" stroked="f">
                <v:textbox>
                  <w:txbxContent>
                    <w:p w14:paraId="00ECA797" w14:textId="00A8C2F5" w:rsidR="00D6573A" w:rsidRPr="00FD4FCF" w:rsidRDefault="00D6573A" w:rsidP="00FD4FCF">
                      <w:pPr>
                        <w:rPr>
                          <w:sz w:val="20"/>
                        </w:rPr>
                      </w:pPr>
                      <w:r>
                        <w:rPr>
                          <w:sz w:val="20"/>
                        </w:rPr>
                        <w:t>Upload &amp; update course info</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04320" behindDoc="0" locked="0" layoutInCell="1" allowOverlap="1" wp14:anchorId="4D30FDBE" wp14:editId="3922A387">
                <wp:simplePos x="0" y="0"/>
                <wp:positionH relativeFrom="column">
                  <wp:posOffset>2955925</wp:posOffset>
                </wp:positionH>
                <wp:positionV relativeFrom="paragraph">
                  <wp:posOffset>20320</wp:posOffset>
                </wp:positionV>
                <wp:extent cx="1397000" cy="1019175"/>
                <wp:effectExtent l="38100" t="0" r="31750" b="47625"/>
                <wp:wrapNone/>
                <wp:docPr id="32" name="Straight Arrow Connector 32"/>
                <wp:cNvGraphicFramePr/>
                <a:graphic xmlns:a="http://schemas.openxmlformats.org/drawingml/2006/main">
                  <a:graphicData uri="http://schemas.microsoft.com/office/word/2010/wordprocessingShape">
                    <wps:wsp>
                      <wps:cNvCnPr/>
                      <wps:spPr>
                        <a:xfrm flipH="1">
                          <a:off x="0" y="0"/>
                          <a:ext cx="1397000" cy="1019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EE394" id="Straight Arrow Connector 32" o:spid="_x0000_s1026" type="#_x0000_t32" style="position:absolute;margin-left:232.75pt;margin-top:1.6pt;width:110pt;height:80.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" strokecolor="black [3200]" strokeweight="1.5pt">
                <v:stroke endarrow="block" joinstyle="miter"/>
              </v:shape>
            </w:pict>
          </mc:Fallback>
        </mc:AlternateContent>
      </w:r>
    </w:p>
    <w:p w14:paraId="014B1C45" w14:textId="65D2A6DB" w:rsidR="009E1C49" w:rsidRPr="00A76E87" w:rsidRDefault="009E1C49" w:rsidP="001C1FC9">
      <w:pPr>
        <w:spacing w:line="360" w:lineRule="auto"/>
        <w:jc w:val="both"/>
        <w:rPr>
          <w:rFonts w:cs="Times New Roman"/>
        </w:rPr>
      </w:pPr>
    </w:p>
    <w:p w14:paraId="39882695" w14:textId="08F6BE37" w:rsidR="009E1C49" w:rsidRPr="00A76E87" w:rsidRDefault="00FD4FCF" w:rsidP="00FD4FCF">
      <w:pPr>
        <w:spacing w:line="360" w:lineRule="auto"/>
        <w:jc w:val="right"/>
        <w:rPr>
          <w:rFonts w:cs="Times New Roman"/>
        </w:rPr>
      </w:pPr>
      <w:r w:rsidRPr="00FD4FCF">
        <w:rPr>
          <w:rFonts w:cs="Times New Roman"/>
          <w:noProof/>
          <w:lang w:val="en-IN" w:eastAsia="en-IN" w:bidi="ar-SA"/>
        </w:rPr>
        <mc:AlternateContent>
          <mc:Choice Requires="wps">
            <w:drawing>
              <wp:anchor distT="45720" distB="45720" distL="114300" distR="114300" simplePos="0" relativeHeight="251689984" behindDoc="0" locked="0" layoutInCell="1" allowOverlap="1" wp14:anchorId="2BCD0F16" wp14:editId="04A927DC">
                <wp:simplePos x="0" y="0"/>
                <wp:positionH relativeFrom="column">
                  <wp:posOffset>4638675</wp:posOffset>
                </wp:positionH>
                <wp:positionV relativeFrom="paragraph">
                  <wp:posOffset>179070</wp:posOffset>
                </wp:positionV>
                <wp:extent cx="723900" cy="333375"/>
                <wp:effectExtent l="0" t="0" r="0"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67BF1" w14:textId="77777777" w:rsidR="00D6573A" w:rsidRPr="00FD4FCF" w:rsidRDefault="00D6573A" w:rsidP="00FD4FCF">
                            <w:r w:rsidRPr="00FD4FCF">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D0F16" id="_x0000_s1031" type="#_x0000_t202" style="position:absolute;left:0;text-align:left;margin-left:365.25pt;margin-top:14.1pt;width:57pt;height:26.2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" filled="f" stroked="f">
                <v:textbox>
                  <w:txbxContent>
                    <w:p w14:paraId="7EA67BF1" w14:textId="77777777" w:rsidR="00D6573A" w:rsidRPr="00FD4FCF" w:rsidRDefault="00D6573A" w:rsidP="00FD4FCF">
                      <w:r w:rsidRPr="00FD4FCF">
                        <w:t>ADMIN</w:t>
                      </w:r>
                    </w:p>
                  </w:txbxContent>
                </v:textbox>
                <w10:wrap type="square"/>
              </v:shape>
            </w:pict>
          </mc:Fallback>
        </mc:AlternateContent>
      </w:r>
      <w:r w:rsidRPr="00FD4FCF">
        <w:rPr>
          <w:rFonts w:cs="Times New Roman"/>
          <w:noProof/>
          <w:lang w:val="en-IN" w:eastAsia="en-IN" w:bidi="ar-SA"/>
        </w:rPr>
        <mc:AlternateContent>
          <mc:Choice Requires="wps">
            <w:drawing>
              <wp:anchor distT="0" distB="0" distL="114300" distR="114300" simplePos="0" relativeHeight="251691008" behindDoc="0" locked="0" layoutInCell="1" allowOverlap="1" wp14:anchorId="4A7FE462" wp14:editId="0E984E92">
                <wp:simplePos x="0" y="0"/>
                <wp:positionH relativeFrom="column">
                  <wp:posOffset>4591050</wp:posOffset>
                </wp:positionH>
                <wp:positionV relativeFrom="paragraph">
                  <wp:posOffset>152400</wp:posOffset>
                </wp:positionV>
                <wp:extent cx="7715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771525" cy="333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715F1" id="Rectangle 24" o:spid="_x0000_s1026" style="position:absolute;margin-left:361.5pt;margin-top:12pt;width:60.75pt;height:26.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" filled="f" strokecolor="black [3200]">
                <v:stroke joinstyle="round"/>
              </v:rect>
            </w:pict>
          </mc:Fallback>
        </mc:AlternateContent>
      </w:r>
    </w:p>
    <w:p w14:paraId="373CFFB7" w14:textId="6EBF2300" w:rsidR="009E1C49" w:rsidRPr="00A76E87" w:rsidRDefault="00FD4FCF" w:rsidP="001C1FC9">
      <w:pPr>
        <w:spacing w:line="360" w:lineRule="auto"/>
        <w:jc w:val="both"/>
        <w:rPr>
          <w:rFonts w:cs="Times New Roman"/>
        </w:rPr>
      </w:pPr>
      <w:r w:rsidRPr="00FD4FCF">
        <w:rPr>
          <w:rFonts w:cs="Times New Roman"/>
          <w:noProof/>
          <w:lang w:val="en-IN" w:eastAsia="en-IN" w:bidi="ar-SA"/>
        </w:rPr>
        <mc:AlternateContent>
          <mc:Choice Requires="wps">
            <w:drawing>
              <wp:anchor distT="45720" distB="45720" distL="114300" distR="114300" simplePos="0" relativeHeight="251710464" behindDoc="0" locked="0" layoutInCell="1" allowOverlap="1" wp14:anchorId="5C6F98B7" wp14:editId="6ABFBAB1">
                <wp:simplePos x="0" y="0"/>
                <wp:positionH relativeFrom="column">
                  <wp:posOffset>3450861</wp:posOffset>
                </wp:positionH>
                <wp:positionV relativeFrom="paragraph">
                  <wp:posOffset>237663</wp:posOffset>
                </wp:positionV>
                <wp:extent cx="1076325" cy="342900"/>
                <wp:effectExtent l="0" t="114300" r="0" b="1143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62562">
                          <a:off x="0" y="0"/>
                          <a:ext cx="1076325" cy="342900"/>
                        </a:xfrm>
                        <a:prstGeom prst="rect">
                          <a:avLst/>
                        </a:prstGeom>
                        <a:noFill/>
                        <a:ln>
                          <a:noFill/>
                        </a:ln>
                        <a:effectLst/>
                      </wps:spPr>
                      <wps:txbx>
                        <w:txbxContent>
                          <w:p w14:paraId="790DB052" w14:textId="17D6612A" w:rsidR="00D6573A" w:rsidRPr="00FD4FCF" w:rsidRDefault="00D6573A" w:rsidP="00FD4FCF">
                            <w:pPr>
                              <w:rPr>
                                <w:sz w:val="20"/>
                              </w:rPr>
                            </w:pPr>
                            <w:r w:rsidRPr="00FD4FCF">
                              <w:rPr>
                                <w:sz w:val="20"/>
                              </w:rPr>
                              <w:t xml:space="preserve">Remove </w:t>
                            </w:r>
                            <w:r>
                              <w:rPr>
                                <w:sz w:val="20"/>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98B7" id="_x0000_s1032" type="#_x0000_t202" style="position:absolute;left:0;text-align:left;margin-left:271.7pt;margin-top:18.7pt;width:84.75pt;height:27pt;rotation:-1023932fd;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" filled="f" stroked="f">
                <v:textbox>
                  <w:txbxContent>
                    <w:p w14:paraId="790DB052" w14:textId="17D6612A" w:rsidR="00D6573A" w:rsidRPr="00FD4FCF" w:rsidRDefault="00D6573A" w:rsidP="00FD4FCF">
                      <w:pPr>
                        <w:rPr>
                          <w:sz w:val="20"/>
                        </w:rPr>
                      </w:pPr>
                      <w:r w:rsidRPr="00FD4FCF">
                        <w:rPr>
                          <w:sz w:val="20"/>
                        </w:rPr>
                        <w:t xml:space="preserve">Remove </w:t>
                      </w:r>
                      <w:r>
                        <w:rPr>
                          <w:sz w:val="20"/>
                        </w:rPr>
                        <w:t>users</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02272" behindDoc="0" locked="0" layoutInCell="1" allowOverlap="1" wp14:anchorId="64A5EC63" wp14:editId="7FD73A69">
                <wp:simplePos x="0" y="0"/>
                <wp:positionH relativeFrom="column">
                  <wp:posOffset>3190875</wp:posOffset>
                </wp:positionH>
                <wp:positionV relativeFrom="paragraph">
                  <wp:posOffset>98425</wp:posOffset>
                </wp:positionV>
                <wp:extent cx="1285875" cy="379095"/>
                <wp:effectExtent l="38100" t="0" r="28575" b="78105"/>
                <wp:wrapNone/>
                <wp:docPr id="31" name="Straight Arrow Connector 31"/>
                <wp:cNvGraphicFramePr/>
                <a:graphic xmlns:a="http://schemas.openxmlformats.org/drawingml/2006/main">
                  <a:graphicData uri="http://schemas.microsoft.com/office/word/2010/wordprocessingShape">
                    <wps:wsp>
                      <wps:cNvCnPr/>
                      <wps:spPr>
                        <a:xfrm flipH="1">
                          <a:off x="0" y="0"/>
                          <a:ext cx="1285875" cy="379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4F74F" id="Straight Arrow Connector 31" o:spid="_x0000_s1026" type="#_x0000_t32" style="position:absolute;margin-left:251.25pt;margin-top:7.75pt;width:101.25pt;height:29.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" strokecolor="black [3200]" strokeweight="1.5pt">
                <v:stroke endarrow="block" joinstyle="miter"/>
              </v:shape>
            </w:pict>
          </mc:Fallback>
        </mc:AlternateContent>
      </w:r>
      <w:r w:rsidR="00B677B4">
        <w:rPr>
          <w:rFonts w:cs="Times New Roman"/>
          <w:noProof/>
          <w:lang w:val="en-IN" w:eastAsia="en-IN" w:bidi="ar-SA"/>
        </w:rPr>
        <mc:AlternateContent>
          <mc:Choice Requires="wps">
            <w:drawing>
              <wp:anchor distT="0" distB="0" distL="114300" distR="114300" simplePos="0" relativeHeight="251675648" behindDoc="0" locked="0" layoutInCell="1" allowOverlap="1" wp14:anchorId="09C0EDDD" wp14:editId="5BD61FD8">
                <wp:simplePos x="0" y="0"/>
                <wp:positionH relativeFrom="column">
                  <wp:posOffset>-104775</wp:posOffset>
                </wp:positionH>
                <wp:positionV relativeFrom="paragraph">
                  <wp:posOffset>193675</wp:posOffset>
                </wp:positionV>
                <wp:extent cx="571500" cy="3429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71500" cy="342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DFF60" id="Rectangle 14" o:spid="_x0000_s1026" style="position:absolute;margin-left:-8.25pt;margin-top:15.25pt;width:4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" filled="f" strokecolor="black [3200]">
                <v:stroke joinstyle="round"/>
              </v:rect>
            </w:pict>
          </mc:Fallback>
        </mc:AlternateContent>
      </w:r>
      <w:r w:rsidR="00B677B4" w:rsidRPr="00B677B4">
        <w:rPr>
          <w:rFonts w:cs="Times New Roman"/>
          <w:noProof/>
          <w:lang w:val="en-IN" w:eastAsia="en-IN" w:bidi="ar-SA"/>
        </w:rPr>
        <mc:AlternateContent>
          <mc:Choice Requires="wps">
            <w:drawing>
              <wp:anchor distT="45720" distB="45720" distL="114300" distR="114300" simplePos="0" relativeHeight="251674624" behindDoc="0" locked="0" layoutInCell="1" allowOverlap="1" wp14:anchorId="069C3F66" wp14:editId="3117DB19">
                <wp:simplePos x="0" y="0"/>
                <wp:positionH relativeFrom="column">
                  <wp:posOffset>-104775</wp:posOffset>
                </wp:positionH>
                <wp:positionV relativeFrom="paragraph">
                  <wp:posOffset>240665</wp:posOffset>
                </wp:positionV>
                <wp:extent cx="685800" cy="333375"/>
                <wp:effectExtent l="0" t="0" r="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83DC0" w14:textId="41E3E94A" w:rsidR="00D6573A" w:rsidRDefault="00D6573A">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C3F66" id="_x0000_s1033" type="#_x0000_t202" style="position:absolute;left:0;text-align:left;margin-left:-8.25pt;margin-top:18.95pt;width:54pt;height:26.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" filled="f" stroked="f">
                <v:textbox>
                  <w:txbxContent>
                    <w:p w14:paraId="73983DC0" w14:textId="41E3E94A" w:rsidR="00D6573A" w:rsidRDefault="00D6573A">
                      <w:r>
                        <w:t>USER</w:t>
                      </w:r>
                    </w:p>
                  </w:txbxContent>
                </v:textbox>
                <w10:wrap type="square"/>
              </v:shape>
            </w:pict>
          </mc:Fallback>
        </mc:AlternateContent>
      </w:r>
      <w:r w:rsidR="00B677B4">
        <w:rPr>
          <w:rFonts w:cs="Times New Roman"/>
          <w:b/>
          <w:bCs/>
          <w:noProof/>
          <w:sz w:val="28"/>
          <w:szCs w:val="28"/>
          <w:lang w:val="en-IN" w:eastAsia="en-IN" w:bidi="ar-SA"/>
        </w:rPr>
        <mc:AlternateContent>
          <mc:Choice Requires="wps">
            <w:drawing>
              <wp:anchor distT="0" distB="0" distL="114300" distR="114300" simplePos="0" relativeHeight="251672576" behindDoc="0" locked="0" layoutInCell="1" allowOverlap="1" wp14:anchorId="1953E2EC" wp14:editId="7B3D13FD">
                <wp:simplePos x="0" y="0"/>
                <wp:positionH relativeFrom="column">
                  <wp:posOffset>2076450</wp:posOffset>
                </wp:positionH>
                <wp:positionV relativeFrom="paragraph">
                  <wp:posOffset>239395</wp:posOffset>
                </wp:positionV>
                <wp:extent cx="1114425" cy="1076325"/>
                <wp:effectExtent l="0" t="0" r="28575" b="28575"/>
                <wp:wrapNone/>
                <wp:docPr id="12" name="Oval 12"/>
                <wp:cNvGraphicFramePr/>
                <a:graphic xmlns:a="http://schemas.openxmlformats.org/drawingml/2006/main">
                  <a:graphicData uri="http://schemas.microsoft.com/office/word/2010/wordprocessingShape">
                    <wps:wsp>
                      <wps:cNvSpPr/>
                      <wps:spPr>
                        <a:xfrm>
                          <a:off x="0" y="0"/>
                          <a:ext cx="1114425" cy="10763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31455" id="Oval 12" o:spid="_x0000_s1026" style="position:absolute;margin-left:163.5pt;margin-top:18.85pt;width:87.75pt;height:8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" filled="f" strokecolor="black [3200]"/>
            </w:pict>
          </mc:Fallback>
        </mc:AlternateContent>
      </w:r>
    </w:p>
    <w:p w14:paraId="3A2AEFC4" w14:textId="7CB60A89" w:rsidR="009E1C49" w:rsidRPr="00A76E87" w:rsidRDefault="00293D3C" w:rsidP="001C1FC9">
      <w:pPr>
        <w:spacing w:line="360" w:lineRule="auto"/>
        <w:jc w:val="both"/>
        <w:rPr>
          <w:rFonts w:cs="Times New Roman"/>
        </w:rPr>
      </w:pPr>
      <w:r w:rsidRPr="00293D3C">
        <w:rPr>
          <w:rFonts w:cs="Times New Roman"/>
          <w:noProof/>
          <w:lang w:val="en-IN" w:eastAsia="en-IN" w:bidi="ar-SA"/>
        </w:rPr>
        <mc:AlternateContent>
          <mc:Choice Requires="wps">
            <w:drawing>
              <wp:anchor distT="45720" distB="45720" distL="114300" distR="114300" simplePos="0" relativeHeight="251684864" behindDoc="0" locked="0" layoutInCell="1" allowOverlap="1" wp14:anchorId="370E439B" wp14:editId="4C220272">
                <wp:simplePos x="0" y="0"/>
                <wp:positionH relativeFrom="column">
                  <wp:posOffset>887923</wp:posOffset>
                </wp:positionH>
                <wp:positionV relativeFrom="paragraph">
                  <wp:posOffset>43045</wp:posOffset>
                </wp:positionV>
                <wp:extent cx="1257300" cy="1404620"/>
                <wp:effectExtent l="0" t="95250" r="0" b="10541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10642">
                          <a:off x="0" y="0"/>
                          <a:ext cx="1257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E08DC2" w14:textId="3CE5AC5B" w:rsidR="00D6573A" w:rsidRPr="00293D3C" w:rsidRDefault="00D6573A">
                            <w:pPr>
                              <w:rPr>
                                <w:sz w:val="20"/>
                                <w:szCs w:val="20"/>
                              </w:rPr>
                            </w:pPr>
                            <w:r w:rsidRPr="00293D3C">
                              <w:rPr>
                                <w:sz w:val="20"/>
                                <w:szCs w:val="20"/>
                              </w:rPr>
                              <w:t>Read course 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70E439B" id="_x0000_s1034" type="#_x0000_t202" style="position:absolute;left:0;text-align:left;margin-left:69.9pt;margin-top:3.4pt;width:99pt;height:110.6pt;rotation:776211fd;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" filled="f" stroked="f">
                <v:textbox style="mso-fit-shape-to-text:t">
                  <w:txbxContent>
                    <w:p w14:paraId="49E08DC2" w14:textId="3CE5AC5B" w:rsidR="00D6573A" w:rsidRPr="00293D3C" w:rsidRDefault="00D6573A">
                      <w:pPr>
                        <w:rPr>
                          <w:sz w:val="20"/>
                          <w:szCs w:val="20"/>
                        </w:rPr>
                      </w:pPr>
                      <w:r w:rsidRPr="00293D3C">
                        <w:rPr>
                          <w:sz w:val="20"/>
                          <w:szCs w:val="20"/>
                        </w:rPr>
                        <w:t>Read course info</w:t>
                      </w:r>
                    </w:p>
                  </w:txbxContent>
                </v:textbox>
                <w10:wrap type="square"/>
              </v:shape>
            </w:pict>
          </mc:Fallback>
        </mc:AlternateContent>
      </w:r>
      <w:r w:rsidR="00B677B4">
        <w:rPr>
          <w:rFonts w:cs="Times New Roman"/>
          <w:noProof/>
          <w:lang w:val="en-IN" w:eastAsia="en-IN" w:bidi="ar-SA"/>
        </w:rPr>
        <mc:AlternateContent>
          <mc:Choice Requires="wps">
            <w:drawing>
              <wp:anchor distT="0" distB="0" distL="114300" distR="114300" simplePos="0" relativeHeight="251680768" behindDoc="0" locked="0" layoutInCell="1" allowOverlap="1" wp14:anchorId="5DBEB777" wp14:editId="0F3C1A42">
                <wp:simplePos x="0" y="0"/>
                <wp:positionH relativeFrom="column">
                  <wp:posOffset>638174</wp:posOffset>
                </wp:positionH>
                <wp:positionV relativeFrom="paragraph">
                  <wp:posOffset>121285</wp:posOffset>
                </wp:positionV>
                <wp:extent cx="1343025" cy="285750"/>
                <wp:effectExtent l="19050" t="57150" r="28575"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343025"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BC73C" id="Straight Arrow Connector 18" o:spid="_x0000_s1026" type="#_x0000_t32" style="position:absolute;margin-left:50.25pt;margin-top:9.55pt;width:105.75pt;height:2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" strokecolor="black [3200]" strokeweight="1.5pt">
                <v:stroke endarrow="block" joinstyle="miter"/>
              </v:shape>
            </w:pict>
          </mc:Fallback>
        </mc:AlternateContent>
      </w:r>
      <w:r w:rsidR="00B677B4" w:rsidRPr="00B677B4">
        <w:rPr>
          <w:rFonts w:cs="Times New Roman"/>
          <w:b/>
          <w:bCs/>
          <w:noProof/>
          <w:sz w:val="28"/>
          <w:szCs w:val="28"/>
          <w:lang w:val="en-IN" w:eastAsia="en-IN" w:bidi="ar-SA"/>
        </w:rPr>
        <mc:AlternateContent>
          <mc:Choice Requires="wps">
            <w:drawing>
              <wp:anchor distT="45720" distB="45720" distL="114300" distR="114300" simplePos="0" relativeHeight="251671552" behindDoc="0" locked="0" layoutInCell="1" allowOverlap="1" wp14:anchorId="2C401D0C" wp14:editId="0FC80D5A">
                <wp:simplePos x="0" y="0"/>
                <wp:positionH relativeFrom="column">
                  <wp:posOffset>1582420</wp:posOffset>
                </wp:positionH>
                <wp:positionV relativeFrom="paragraph">
                  <wp:posOffset>215265</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D7301A" w14:textId="77777777" w:rsidR="00D6573A" w:rsidRDefault="00D6573A" w:rsidP="00B677B4">
                            <w:pPr>
                              <w:jc w:val="center"/>
                            </w:pPr>
                            <w:r>
                              <w:t>Course</w:t>
                            </w:r>
                          </w:p>
                          <w:p w14:paraId="58BE3459" w14:textId="77777777" w:rsidR="00D6573A" w:rsidRDefault="00D6573A" w:rsidP="00B677B4">
                            <w:pPr>
                              <w:jc w:val="center"/>
                            </w:pPr>
                            <w:r>
                              <w:t>Guidance</w:t>
                            </w:r>
                          </w:p>
                          <w:p w14:paraId="2F1878E6" w14:textId="726CF349" w:rsidR="00D6573A" w:rsidRDefault="00D6573A" w:rsidP="00B677B4">
                            <w:pPr>
                              <w:jc w:val="center"/>
                            </w:pPr>
                            <w:r>
                              <w:t>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401D0C" id="_x0000_s1035" type="#_x0000_t202" style="position:absolute;left:0;text-align:left;margin-left:124.6pt;margin-top:16.9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" filled="f" stroked="f">
                <v:textbox style="mso-fit-shape-to-text:t">
                  <w:txbxContent>
                    <w:p w14:paraId="5DD7301A" w14:textId="77777777" w:rsidR="00D6573A" w:rsidRDefault="00D6573A" w:rsidP="00B677B4">
                      <w:pPr>
                        <w:jc w:val="center"/>
                      </w:pPr>
                      <w:r>
                        <w:t>Course</w:t>
                      </w:r>
                    </w:p>
                    <w:p w14:paraId="58BE3459" w14:textId="77777777" w:rsidR="00D6573A" w:rsidRDefault="00D6573A" w:rsidP="00B677B4">
                      <w:pPr>
                        <w:jc w:val="center"/>
                      </w:pPr>
                      <w:r>
                        <w:t>Guidance</w:t>
                      </w:r>
                    </w:p>
                    <w:p w14:paraId="2F1878E6" w14:textId="726CF349" w:rsidR="00D6573A" w:rsidRDefault="00D6573A" w:rsidP="00B677B4">
                      <w:pPr>
                        <w:jc w:val="center"/>
                      </w:pPr>
                      <w:r>
                        <w:t>System</w:t>
                      </w:r>
                    </w:p>
                  </w:txbxContent>
                </v:textbox>
                <w10:wrap type="square"/>
              </v:shape>
            </w:pict>
          </mc:Fallback>
        </mc:AlternateContent>
      </w:r>
    </w:p>
    <w:p w14:paraId="1C3CF557" w14:textId="48DBB3B8" w:rsidR="009E1C49" w:rsidRPr="00A76E87" w:rsidRDefault="009E1C49" w:rsidP="001C1FC9">
      <w:pPr>
        <w:spacing w:line="360" w:lineRule="auto"/>
        <w:jc w:val="both"/>
        <w:rPr>
          <w:rFonts w:cs="Times New Roman"/>
        </w:rPr>
      </w:pPr>
    </w:p>
    <w:p w14:paraId="699CDADA" w14:textId="3C148E0F" w:rsidR="009E1C49" w:rsidRPr="00A76E87" w:rsidRDefault="00FD4FCF" w:rsidP="001C1FC9">
      <w:pPr>
        <w:spacing w:line="360" w:lineRule="auto"/>
        <w:jc w:val="both"/>
        <w:rPr>
          <w:rFonts w:cs="Times New Roman"/>
        </w:rPr>
      </w:pPr>
      <w:r w:rsidRPr="00FD4FCF">
        <w:rPr>
          <w:rFonts w:cs="Times New Roman"/>
          <w:noProof/>
          <w:lang w:val="en-IN" w:eastAsia="en-IN" w:bidi="ar-SA"/>
        </w:rPr>
        <mc:AlternateContent>
          <mc:Choice Requires="wps">
            <w:drawing>
              <wp:anchor distT="45720" distB="45720" distL="114300" distR="114300" simplePos="0" relativeHeight="251708416" behindDoc="0" locked="0" layoutInCell="1" allowOverlap="1" wp14:anchorId="7888C0DB" wp14:editId="47485F96">
                <wp:simplePos x="0" y="0"/>
                <wp:positionH relativeFrom="column">
                  <wp:posOffset>3443401</wp:posOffset>
                </wp:positionH>
                <wp:positionV relativeFrom="paragraph">
                  <wp:posOffset>157481</wp:posOffset>
                </wp:positionV>
                <wp:extent cx="1076325" cy="342900"/>
                <wp:effectExtent l="0" t="57150" r="0" b="571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07331">
                          <a:off x="0" y="0"/>
                          <a:ext cx="107632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8A053D" w14:textId="55AE43D5" w:rsidR="00D6573A" w:rsidRPr="00FD4FCF" w:rsidRDefault="00D6573A">
                            <w:pPr>
                              <w:rPr>
                                <w:sz w:val="20"/>
                              </w:rPr>
                            </w:pPr>
                            <w:r w:rsidRPr="00FD4FCF">
                              <w:rPr>
                                <w:sz w:val="20"/>
                              </w:rPr>
                              <w:t>Remove course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8C0DB" id="_x0000_s1036" type="#_x0000_t202" style="position:absolute;left:0;text-align:left;margin-left:271.15pt;margin-top:12.4pt;width:84.75pt;height:27pt;rotation:444914fd;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" filled="f" stroked="f">
                <v:textbox>
                  <w:txbxContent>
                    <w:p w14:paraId="798A053D" w14:textId="55AE43D5" w:rsidR="00D6573A" w:rsidRPr="00FD4FCF" w:rsidRDefault="00D6573A">
                      <w:pPr>
                        <w:rPr>
                          <w:sz w:val="20"/>
                        </w:rPr>
                      </w:pPr>
                      <w:r w:rsidRPr="00FD4FCF">
                        <w:rPr>
                          <w:sz w:val="20"/>
                        </w:rPr>
                        <w:t>Remove course</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00224" behindDoc="0" locked="0" layoutInCell="1" allowOverlap="1" wp14:anchorId="500754AE" wp14:editId="22DFDF35">
                <wp:simplePos x="0" y="0"/>
                <wp:positionH relativeFrom="column">
                  <wp:posOffset>3285490</wp:posOffset>
                </wp:positionH>
                <wp:positionV relativeFrom="paragraph">
                  <wp:posOffset>81280</wp:posOffset>
                </wp:positionV>
                <wp:extent cx="1295400" cy="171450"/>
                <wp:effectExtent l="38100" t="57150" r="19050" b="19050"/>
                <wp:wrapNone/>
                <wp:docPr id="30" name="Straight Arrow Connector 30"/>
                <wp:cNvGraphicFramePr/>
                <a:graphic xmlns:a="http://schemas.openxmlformats.org/drawingml/2006/main">
                  <a:graphicData uri="http://schemas.microsoft.com/office/word/2010/wordprocessingShape">
                    <wps:wsp>
                      <wps:cNvCnPr/>
                      <wps:spPr>
                        <a:xfrm flipH="1" flipV="1">
                          <a:off x="0" y="0"/>
                          <a:ext cx="1295400" cy="171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A0E91" id="Straight Arrow Connector 30" o:spid="_x0000_s1026" type="#_x0000_t32" style="position:absolute;margin-left:258.7pt;margin-top:6.4pt;width:102pt;height:1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" strokecolor="black [3200]" strokeweight="1.5pt">
                <v:stroke endarrow="block" joinstyle="miter"/>
              </v:shape>
            </w:pict>
          </mc:Fallback>
        </mc:AlternateContent>
      </w:r>
      <w:r w:rsidRPr="00FD4FCF">
        <w:rPr>
          <w:rFonts w:cs="Times New Roman"/>
          <w:noProof/>
          <w:lang w:val="en-IN" w:eastAsia="en-IN" w:bidi="ar-SA"/>
        </w:rPr>
        <mc:AlternateContent>
          <mc:Choice Requires="wps">
            <w:drawing>
              <wp:anchor distT="45720" distB="45720" distL="114300" distR="114300" simplePos="0" relativeHeight="251693056" behindDoc="0" locked="0" layoutInCell="1" allowOverlap="1" wp14:anchorId="6B954A03" wp14:editId="6FF012C2">
                <wp:simplePos x="0" y="0"/>
                <wp:positionH relativeFrom="column">
                  <wp:posOffset>4648200</wp:posOffset>
                </wp:positionH>
                <wp:positionV relativeFrom="paragraph">
                  <wp:posOffset>80664</wp:posOffset>
                </wp:positionV>
                <wp:extent cx="723900" cy="33337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EC635C" w14:textId="77777777" w:rsidR="00D6573A" w:rsidRPr="00FD4FCF" w:rsidRDefault="00D6573A" w:rsidP="00FD4FCF">
                            <w:r w:rsidRPr="00FD4FCF">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4A03" id="_x0000_s1037" type="#_x0000_t202" style="position:absolute;left:0;text-align:left;margin-left:366pt;margin-top:6.35pt;width:57pt;height:2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" filled="f" stroked="f">
                <v:textbox>
                  <w:txbxContent>
                    <w:p w14:paraId="53EC635C" w14:textId="77777777" w:rsidR="00D6573A" w:rsidRPr="00FD4FCF" w:rsidRDefault="00D6573A" w:rsidP="00FD4FCF">
                      <w:r w:rsidRPr="00FD4FCF">
                        <w:t>ADMIN</w:t>
                      </w:r>
                    </w:p>
                  </w:txbxContent>
                </v:textbox>
                <w10:wrap type="square"/>
              </v:shape>
            </w:pict>
          </mc:Fallback>
        </mc:AlternateContent>
      </w:r>
      <w:r w:rsidRPr="00FD4FCF">
        <w:rPr>
          <w:rFonts w:cs="Times New Roman"/>
          <w:noProof/>
          <w:lang w:val="en-IN" w:eastAsia="en-IN" w:bidi="ar-SA"/>
        </w:rPr>
        <mc:AlternateContent>
          <mc:Choice Requires="wps">
            <w:drawing>
              <wp:anchor distT="0" distB="0" distL="114300" distR="114300" simplePos="0" relativeHeight="251694080" behindDoc="0" locked="0" layoutInCell="1" allowOverlap="1" wp14:anchorId="52CF1C9D" wp14:editId="1A4317D5">
                <wp:simplePos x="0" y="0"/>
                <wp:positionH relativeFrom="column">
                  <wp:posOffset>4648200</wp:posOffset>
                </wp:positionH>
                <wp:positionV relativeFrom="paragraph">
                  <wp:posOffset>81299</wp:posOffset>
                </wp:positionV>
                <wp:extent cx="771525" cy="3333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771525" cy="333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8B2EC" id="Rectangle 26" o:spid="_x0000_s1026" style="position:absolute;margin-left:366pt;margin-top:6.4pt;width:60.75pt;height:26.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" filled="f" strokecolor="black [3200]">
                <v:stroke joinstyle="round"/>
              </v:rect>
            </w:pict>
          </mc:Fallback>
        </mc:AlternateContent>
      </w:r>
    </w:p>
    <w:p w14:paraId="4184CBA4" w14:textId="1D159252" w:rsidR="009E1C49" w:rsidRPr="00A76E87" w:rsidRDefault="00FD4FCF"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698176" behindDoc="0" locked="0" layoutInCell="1" allowOverlap="1" wp14:anchorId="7C939C32" wp14:editId="0028D558">
                <wp:simplePos x="0" y="0"/>
                <wp:positionH relativeFrom="column">
                  <wp:posOffset>3076575</wp:posOffset>
                </wp:positionH>
                <wp:positionV relativeFrom="paragraph">
                  <wp:posOffset>151765</wp:posOffset>
                </wp:positionV>
                <wp:extent cx="1400175" cy="684511"/>
                <wp:effectExtent l="0" t="0" r="47625" b="59055"/>
                <wp:wrapNone/>
                <wp:docPr id="29" name="Straight Arrow Connector 29"/>
                <wp:cNvGraphicFramePr/>
                <a:graphic xmlns:a="http://schemas.openxmlformats.org/drawingml/2006/main">
                  <a:graphicData uri="http://schemas.microsoft.com/office/word/2010/wordprocessingShape">
                    <wps:wsp>
                      <wps:cNvCnPr/>
                      <wps:spPr>
                        <a:xfrm>
                          <a:off x="0" y="0"/>
                          <a:ext cx="1400175" cy="6845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F227B" id="Straight Arrow Connector 29" o:spid="_x0000_s1026" type="#_x0000_t32" style="position:absolute;margin-left:242.25pt;margin-top:11.95pt;width:110.25pt;height:5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" strokecolor="black [3200]" strokeweight="1.5pt">
                <v:stroke endarrow="block" joinstyle="miter"/>
              </v:shape>
            </w:pict>
          </mc:Fallback>
        </mc:AlternateContent>
      </w:r>
      <w:r w:rsidR="00B677B4">
        <w:rPr>
          <w:rFonts w:cs="Times New Roman"/>
          <w:noProof/>
          <w:lang w:val="en-IN" w:eastAsia="en-IN" w:bidi="ar-SA"/>
        </w:rPr>
        <mc:AlternateContent>
          <mc:Choice Requires="wps">
            <w:drawing>
              <wp:anchor distT="0" distB="0" distL="114300" distR="114300" simplePos="0" relativeHeight="251679744" behindDoc="0" locked="0" layoutInCell="1" allowOverlap="1" wp14:anchorId="734FB4ED" wp14:editId="1F4AEC6D">
                <wp:simplePos x="0" y="0"/>
                <wp:positionH relativeFrom="column">
                  <wp:posOffset>590550</wp:posOffset>
                </wp:positionH>
                <wp:positionV relativeFrom="paragraph">
                  <wp:posOffset>104140</wp:posOffset>
                </wp:positionV>
                <wp:extent cx="1438275" cy="45720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1438275"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B72AB" id="Straight Arrow Connector 17" o:spid="_x0000_s1026" type="#_x0000_t32" style="position:absolute;margin-left:46.5pt;margin-top:8.2pt;width:113.2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" strokecolor="black [3200]" strokeweight="1.5pt">
                <v:stroke endarrow="block" joinstyle="miter"/>
              </v:shape>
            </w:pict>
          </mc:Fallback>
        </mc:AlternateContent>
      </w:r>
    </w:p>
    <w:p w14:paraId="1E852261" w14:textId="09E89E7B" w:rsidR="009E1C49" w:rsidRDefault="00FD4FCF" w:rsidP="001C1FC9">
      <w:pPr>
        <w:spacing w:line="360" w:lineRule="auto"/>
        <w:jc w:val="both"/>
        <w:rPr>
          <w:rFonts w:cs="Times New Roman"/>
        </w:rPr>
      </w:pPr>
      <w:r w:rsidRPr="00FD4FCF">
        <w:rPr>
          <w:rFonts w:cs="Times New Roman"/>
          <w:noProof/>
          <w:lang w:val="en-IN" w:eastAsia="en-IN" w:bidi="ar-SA"/>
        </w:rPr>
        <mc:AlternateContent>
          <mc:Choice Requires="wps">
            <w:drawing>
              <wp:anchor distT="45720" distB="45720" distL="114300" distR="114300" simplePos="0" relativeHeight="251706368" behindDoc="0" locked="0" layoutInCell="1" allowOverlap="1" wp14:anchorId="1DC65F61" wp14:editId="7D9FE383">
                <wp:simplePos x="0" y="0"/>
                <wp:positionH relativeFrom="column">
                  <wp:posOffset>3081451</wp:posOffset>
                </wp:positionH>
                <wp:positionV relativeFrom="paragraph">
                  <wp:posOffset>184150</wp:posOffset>
                </wp:positionV>
                <wp:extent cx="1162050" cy="285750"/>
                <wp:effectExtent l="0" t="190500" r="0" b="2095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30954">
                          <a:off x="0" y="0"/>
                          <a:ext cx="11620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0FE88C" w14:textId="7A9457A5" w:rsidR="00D6573A" w:rsidRPr="00FD4FCF" w:rsidRDefault="00D6573A">
                            <w:pPr>
                              <w:rPr>
                                <w:sz w:val="20"/>
                              </w:rPr>
                            </w:pPr>
                            <w:r w:rsidRPr="00FD4FCF">
                              <w:rPr>
                                <w:sz w:val="20"/>
                              </w:rPr>
                              <w:t>Receive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65F61" id="_x0000_s1038" type="#_x0000_t202" style="position:absolute;left:0;text-align:left;margin-left:242.65pt;margin-top:14.5pt;width:91.5pt;height:22.5pt;rotation:1672210fd;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" filled="f" stroked="f">
                <v:textbox>
                  <w:txbxContent>
                    <w:p w14:paraId="200FE88C" w14:textId="7A9457A5" w:rsidR="00D6573A" w:rsidRPr="00FD4FCF" w:rsidRDefault="00D6573A">
                      <w:pPr>
                        <w:rPr>
                          <w:sz w:val="20"/>
                        </w:rPr>
                      </w:pPr>
                      <w:r w:rsidRPr="00FD4FCF">
                        <w:rPr>
                          <w:sz w:val="20"/>
                        </w:rPr>
                        <w:t>Receive Feedback</w:t>
                      </w:r>
                    </w:p>
                  </w:txbxContent>
                </v:textbox>
                <w10:wrap type="square"/>
              </v:shape>
            </w:pict>
          </mc:Fallback>
        </mc:AlternateContent>
      </w:r>
      <w:r w:rsidR="00B677B4" w:rsidRPr="00B677B4">
        <w:rPr>
          <w:rFonts w:cs="Times New Roman"/>
          <w:noProof/>
          <w:lang w:val="en-IN" w:eastAsia="en-IN" w:bidi="ar-SA"/>
        </w:rPr>
        <mc:AlternateContent>
          <mc:Choice Requires="wps">
            <w:drawing>
              <wp:anchor distT="45720" distB="45720" distL="114300" distR="114300" simplePos="0" relativeHeight="251682816" behindDoc="0" locked="0" layoutInCell="1" allowOverlap="1" wp14:anchorId="4A57CF32" wp14:editId="7BB2F4BB">
                <wp:simplePos x="0" y="0"/>
                <wp:positionH relativeFrom="column">
                  <wp:posOffset>814705</wp:posOffset>
                </wp:positionH>
                <wp:positionV relativeFrom="paragraph">
                  <wp:posOffset>72390</wp:posOffset>
                </wp:positionV>
                <wp:extent cx="1171575" cy="323850"/>
                <wp:effectExtent l="0" t="152400" r="0" b="152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475115">
                          <a:off x="0" y="0"/>
                          <a:ext cx="11715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CD14A7" w14:textId="12E8928B" w:rsidR="00D6573A" w:rsidRPr="00293D3C" w:rsidRDefault="00D6573A">
                            <w:pPr>
                              <w:rPr>
                                <w:sz w:val="20"/>
                                <w:szCs w:val="20"/>
                              </w:rPr>
                            </w:pPr>
                            <w:r w:rsidRPr="00293D3C">
                              <w:rPr>
                                <w:sz w:val="20"/>
                                <w:szCs w:val="20"/>
                              </w:rPr>
                              <w:t>Send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7CF32" id="_x0000_s1039" type="#_x0000_t202" style="position:absolute;left:0;text-align:left;margin-left:64.15pt;margin-top:5.7pt;width:92.25pt;height:25.5pt;rotation:-1228674fd;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" filled="f" stroked="f">
                <v:textbox>
                  <w:txbxContent>
                    <w:p w14:paraId="4ECD14A7" w14:textId="12E8928B" w:rsidR="00D6573A" w:rsidRPr="00293D3C" w:rsidRDefault="00D6573A">
                      <w:pPr>
                        <w:rPr>
                          <w:sz w:val="20"/>
                          <w:szCs w:val="20"/>
                        </w:rPr>
                      </w:pPr>
                      <w:r w:rsidRPr="00293D3C">
                        <w:rPr>
                          <w:sz w:val="20"/>
                          <w:szCs w:val="20"/>
                        </w:rPr>
                        <w:t>Send Feedback</w:t>
                      </w:r>
                    </w:p>
                  </w:txbxContent>
                </v:textbox>
                <w10:wrap type="square"/>
              </v:shape>
            </w:pict>
          </mc:Fallback>
        </mc:AlternateContent>
      </w:r>
      <w:r w:rsidR="00B677B4" w:rsidRPr="00B677B4">
        <w:rPr>
          <w:rFonts w:cs="Times New Roman"/>
          <w:noProof/>
          <w:lang w:val="en-IN" w:eastAsia="en-IN" w:bidi="ar-SA"/>
        </w:rPr>
        <mc:AlternateContent>
          <mc:Choice Requires="wps">
            <w:drawing>
              <wp:anchor distT="45720" distB="45720" distL="114300" distR="114300" simplePos="0" relativeHeight="251677696" behindDoc="0" locked="0" layoutInCell="1" allowOverlap="1" wp14:anchorId="0D2724BD" wp14:editId="3DB216E9">
                <wp:simplePos x="0" y="0"/>
                <wp:positionH relativeFrom="column">
                  <wp:posOffset>-95250</wp:posOffset>
                </wp:positionH>
                <wp:positionV relativeFrom="paragraph">
                  <wp:posOffset>163195</wp:posOffset>
                </wp:positionV>
                <wp:extent cx="685800" cy="33337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E6636" w14:textId="77777777" w:rsidR="00D6573A" w:rsidRDefault="00D6573A" w:rsidP="00B677B4">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724BD" id="_x0000_s1040" type="#_x0000_t202" style="position:absolute;left:0;text-align:left;margin-left:-7.5pt;margin-top:12.85pt;width:54pt;height:26.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" filled="f" stroked="f">
                <v:textbox>
                  <w:txbxContent>
                    <w:p w14:paraId="5A9E6636" w14:textId="77777777" w:rsidR="00D6573A" w:rsidRDefault="00D6573A" w:rsidP="00B677B4">
                      <w:r>
                        <w:t>USER</w:t>
                      </w:r>
                    </w:p>
                  </w:txbxContent>
                </v:textbox>
                <w10:wrap type="square"/>
              </v:shape>
            </w:pict>
          </mc:Fallback>
        </mc:AlternateContent>
      </w:r>
      <w:r w:rsidR="00B677B4" w:rsidRPr="00B677B4">
        <w:rPr>
          <w:rFonts w:cs="Times New Roman"/>
          <w:noProof/>
          <w:lang w:val="en-IN" w:eastAsia="en-IN" w:bidi="ar-SA"/>
        </w:rPr>
        <mc:AlternateContent>
          <mc:Choice Requires="wps">
            <w:drawing>
              <wp:anchor distT="0" distB="0" distL="114300" distR="114300" simplePos="0" relativeHeight="251678720" behindDoc="0" locked="0" layoutInCell="1" allowOverlap="1" wp14:anchorId="23A593FA" wp14:editId="7425C2A1">
                <wp:simplePos x="0" y="0"/>
                <wp:positionH relativeFrom="column">
                  <wp:posOffset>-95250</wp:posOffset>
                </wp:positionH>
                <wp:positionV relativeFrom="paragraph">
                  <wp:posOffset>156210</wp:posOffset>
                </wp:positionV>
                <wp:extent cx="571500" cy="3429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71500" cy="342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206E" id="Rectangle 16" o:spid="_x0000_s1026" style="position:absolute;margin-left:-7.5pt;margin-top:12.3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" filled="f" strokecolor="black [3200]">
                <v:stroke joinstyle="round"/>
              </v:rect>
            </w:pict>
          </mc:Fallback>
        </mc:AlternateContent>
      </w:r>
    </w:p>
    <w:p w14:paraId="7484A7DF" w14:textId="0142DA5C" w:rsidR="00964C7C" w:rsidRDefault="00FD4FCF" w:rsidP="001C1FC9">
      <w:pPr>
        <w:spacing w:line="360" w:lineRule="auto"/>
        <w:jc w:val="both"/>
        <w:rPr>
          <w:rFonts w:cs="Times New Roman"/>
        </w:rPr>
      </w:pPr>
      <w:r w:rsidRPr="00FD4FCF">
        <w:rPr>
          <w:rFonts w:cs="Times New Roman"/>
          <w:b/>
          <w:bCs/>
          <w:noProof/>
          <w:sz w:val="28"/>
          <w:szCs w:val="28"/>
          <w:lang w:val="en-IN" w:eastAsia="en-IN" w:bidi="ar-SA"/>
        </w:rPr>
        <mc:AlternateContent>
          <mc:Choice Requires="wps">
            <w:drawing>
              <wp:anchor distT="45720" distB="45720" distL="114300" distR="114300" simplePos="0" relativeHeight="251696128" behindDoc="0" locked="0" layoutInCell="1" allowOverlap="1" wp14:anchorId="30727D87" wp14:editId="65DCC09C">
                <wp:simplePos x="0" y="0"/>
                <wp:positionH relativeFrom="column">
                  <wp:posOffset>4581525</wp:posOffset>
                </wp:positionH>
                <wp:positionV relativeFrom="paragraph">
                  <wp:posOffset>268605</wp:posOffset>
                </wp:positionV>
                <wp:extent cx="723900" cy="333375"/>
                <wp:effectExtent l="0" t="0" r="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679FBE" w14:textId="77777777" w:rsidR="00D6573A" w:rsidRPr="00FD4FCF" w:rsidRDefault="00D6573A" w:rsidP="00FD4FCF">
                            <w:r w:rsidRPr="00FD4FCF">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27D87" id="_x0000_s1041" type="#_x0000_t202" style="position:absolute;left:0;text-align:left;margin-left:360.75pt;margin-top:21.15pt;width:57pt;height:26.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" filled="f" stroked="f">
                <v:textbox>
                  <w:txbxContent>
                    <w:p w14:paraId="40679FBE" w14:textId="77777777" w:rsidR="00D6573A" w:rsidRPr="00FD4FCF" w:rsidRDefault="00D6573A" w:rsidP="00FD4FCF">
                      <w:r w:rsidRPr="00FD4FCF">
                        <w:t>ADMIN</w:t>
                      </w:r>
                    </w:p>
                  </w:txbxContent>
                </v:textbox>
                <w10:wrap type="square"/>
              </v:shape>
            </w:pict>
          </mc:Fallback>
        </mc:AlternateContent>
      </w:r>
      <w:r w:rsidRPr="00FD4FCF">
        <w:rPr>
          <w:rFonts w:cs="Times New Roman"/>
          <w:b/>
          <w:bCs/>
          <w:noProof/>
          <w:sz w:val="28"/>
          <w:szCs w:val="28"/>
          <w:lang w:val="en-IN" w:eastAsia="en-IN" w:bidi="ar-SA"/>
        </w:rPr>
        <mc:AlternateContent>
          <mc:Choice Requires="wps">
            <w:drawing>
              <wp:anchor distT="0" distB="0" distL="114300" distR="114300" simplePos="0" relativeHeight="251697152" behindDoc="0" locked="0" layoutInCell="1" allowOverlap="1" wp14:anchorId="3246D98D" wp14:editId="57CAB572">
                <wp:simplePos x="0" y="0"/>
                <wp:positionH relativeFrom="column">
                  <wp:posOffset>4581525</wp:posOffset>
                </wp:positionH>
                <wp:positionV relativeFrom="paragraph">
                  <wp:posOffset>222885</wp:posOffset>
                </wp:positionV>
                <wp:extent cx="77152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771525" cy="333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4094A" id="Rectangle 28" o:spid="_x0000_s1026" style="position:absolute;margin-left:360.75pt;margin-top:17.55pt;width:60.75pt;height:26.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" filled="f" strokecolor="black [3200]">
                <v:stroke joinstyle="round"/>
              </v:rect>
            </w:pict>
          </mc:Fallback>
        </mc:AlternateContent>
      </w:r>
    </w:p>
    <w:p w14:paraId="2028FE8A" w14:textId="301370DF" w:rsidR="00964C7C" w:rsidRDefault="00964C7C" w:rsidP="001C1FC9">
      <w:pPr>
        <w:spacing w:line="360" w:lineRule="auto"/>
        <w:jc w:val="both"/>
        <w:rPr>
          <w:rFonts w:cs="Times New Roman"/>
        </w:rPr>
      </w:pPr>
    </w:p>
    <w:p w14:paraId="729EC37A" w14:textId="737EF270" w:rsidR="00964C7C" w:rsidRDefault="00964C7C" w:rsidP="00964C7C">
      <w:pPr>
        <w:spacing w:line="360" w:lineRule="auto"/>
        <w:jc w:val="center"/>
        <w:rPr>
          <w:rFonts w:cs="Times New Roman"/>
        </w:rPr>
      </w:pPr>
    </w:p>
    <w:p w14:paraId="4FBE0C7D" w14:textId="1DACA6AE" w:rsidR="00964C7C" w:rsidRPr="00A76E87" w:rsidRDefault="00C62E7B" w:rsidP="00C62E7B">
      <w:pPr>
        <w:spacing w:line="360" w:lineRule="auto"/>
        <w:jc w:val="center"/>
        <w:rPr>
          <w:rFonts w:cs="Times New Roman"/>
        </w:rPr>
      </w:pPr>
      <w:r>
        <w:rPr>
          <w:rFonts w:cs="Times New Roman"/>
          <w:b/>
        </w:rPr>
        <w:t>Figure 4.2</w:t>
      </w:r>
      <w:r>
        <w:rPr>
          <w:rFonts w:cs="Times New Roman"/>
        </w:rPr>
        <w:t xml:space="preserve">: </w:t>
      </w:r>
      <w:r w:rsidRPr="00C62E7B">
        <w:rPr>
          <w:rFonts w:cs="Times New Roman"/>
          <w:bCs/>
          <w:szCs w:val="28"/>
        </w:rPr>
        <w:t>1-level DFD</w:t>
      </w:r>
    </w:p>
    <w:p w14:paraId="5C985F1B" w14:textId="60FFE643" w:rsidR="00FD4FCF" w:rsidRDefault="00FD4FCF" w:rsidP="00FD4FCF">
      <w:pPr>
        <w:spacing w:line="360" w:lineRule="auto"/>
        <w:jc w:val="both"/>
        <w:rPr>
          <w:rFonts w:cs="Times New Roman"/>
          <w:b/>
          <w:bCs/>
          <w:sz w:val="28"/>
          <w:szCs w:val="28"/>
        </w:rPr>
      </w:pPr>
      <w:r>
        <w:rPr>
          <w:rFonts w:cs="Times New Roman"/>
          <w:b/>
          <w:bCs/>
          <w:sz w:val="28"/>
          <w:szCs w:val="28"/>
        </w:rPr>
        <w:lastRenderedPageBreak/>
        <w:t>4.1.3 2-level DFD</w:t>
      </w:r>
    </w:p>
    <w:p w14:paraId="6CA6FECE" w14:textId="646A7812" w:rsidR="00CD5443" w:rsidRDefault="00CD5443" w:rsidP="00FD4FCF">
      <w:pPr>
        <w:spacing w:line="360" w:lineRule="auto"/>
        <w:jc w:val="both"/>
        <w:rPr>
          <w:rFonts w:cs="Times New Roman"/>
          <w:b/>
          <w:bCs/>
          <w:sz w:val="28"/>
          <w:szCs w:val="28"/>
        </w:rPr>
      </w:pPr>
      <w:r>
        <w:rPr>
          <w:rFonts w:cs="Times New Roman"/>
          <w:b/>
          <w:bCs/>
          <w:noProof/>
          <w:sz w:val="28"/>
          <w:szCs w:val="28"/>
          <w:lang w:val="en-IN" w:eastAsia="en-IN" w:bidi="ar-SA"/>
        </w:rPr>
        <mc:AlternateContent>
          <mc:Choice Requires="wps">
            <w:drawing>
              <wp:anchor distT="0" distB="0" distL="114300" distR="114300" simplePos="0" relativeHeight="251777024" behindDoc="0" locked="0" layoutInCell="1" allowOverlap="1" wp14:anchorId="39152F25" wp14:editId="27A362CE">
                <wp:simplePos x="0" y="0"/>
                <wp:positionH relativeFrom="column">
                  <wp:posOffset>2000250</wp:posOffset>
                </wp:positionH>
                <wp:positionV relativeFrom="paragraph">
                  <wp:posOffset>283845</wp:posOffset>
                </wp:positionV>
                <wp:extent cx="857250" cy="838200"/>
                <wp:effectExtent l="0" t="0" r="19050" b="19050"/>
                <wp:wrapNone/>
                <wp:docPr id="215" name="Oval 215"/>
                <wp:cNvGraphicFramePr/>
                <a:graphic xmlns:a="http://schemas.openxmlformats.org/drawingml/2006/main">
                  <a:graphicData uri="http://schemas.microsoft.com/office/word/2010/wordprocessingShape">
                    <wps:wsp>
                      <wps:cNvSpPr/>
                      <wps:spPr>
                        <a:xfrm>
                          <a:off x="0" y="0"/>
                          <a:ext cx="857250" cy="8382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081E9" id="Oval 215" o:spid="_x0000_s1026" style="position:absolute;margin-left:157.5pt;margin-top:22.35pt;width:67.5pt;height:6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" filled="f" strokecolor="black [3200]"/>
            </w:pict>
          </mc:Fallback>
        </mc:AlternateContent>
      </w:r>
    </w:p>
    <w:p w14:paraId="7136FAC4" w14:textId="732EC5E3" w:rsidR="00FD4FCF" w:rsidRDefault="00CD5443" w:rsidP="00FD4FCF">
      <w:pPr>
        <w:spacing w:line="360" w:lineRule="auto"/>
        <w:jc w:val="both"/>
        <w:rPr>
          <w:rFonts w:cs="Times New Roman"/>
          <w:b/>
          <w:bCs/>
          <w:sz w:val="28"/>
          <w:szCs w:val="28"/>
        </w:rPr>
      </w:pPr>
      <w:r w:rsidRPr="004320A9">
        <w:rPr>
          <w:rFonts w:cs="Times New Roman"/>
          <w:b/>
          <w:bCs/>
          <w:noProof/>
          <w:sz w:val="28"/>
          <w:szCs w:val="28"/>
          <w:lang w:val="en-IN" w:eastAsia="en-IN" w:bidi="ar-SA"/>
        </w:rPr>
        <mc:AlternateContent>
          <mc:Choice Requires="wps">
            <w:drawing>
              <wp:anchor distT="45720" distB="45720" distL="114300" distR="114300" simplePos="0" relativeHeight="251736064" behindDoc="0" locked="0" layoutInCell="1" allowOverlap="1" wp14:anchorId="2C6D0981" wp14:editId="66F645C3">
                <wp:simplePos x="0" y="0"/>
                <wp:positionH relativeFrom="column">
                  <wp:posOffset>1933575</wp:posOffset>
                </wp:positionH>
                <wp:positionV relativeFrom="paragraph">
                  <wp:posOffset>135255</wp:posOffset>
                </wp:positionV>
                <wp:extent cx="976630"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6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833164" w14:textId="2BB20CF5" w:rsidR="00D6573A" w:rsidRDefault="00D6573A" w:rsidP="004320A9">
                            <w:pPr>
                              <w:jc w:val="center"/>
                            </w:pPr>
                            <w:r>
                              <w:t>Access</w:t>
                            </w:r>
                          </w:p>
                          <w:p w14:paraId="2BDDD94B" w14:textId="34513D86" w:rsidR="00D6573A" w:rsidRDefault="00D6573A" w:rsidP="004320A9">
                            <w:pPr>
                              <w:jc w:val="center"/>
                            </w:pPr>
                            <w:r>
                              <w:t>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D0981" id="_x0000_s1042" type="#_x0000_t202" style="position:absolute;left:0;text-align:left;margin-left:152.25pt;margin-top:10.65pt;width:76.9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" filled="f" stroked="f">
                <v:textbox style="mso-fit-shape-to-text:t">
                  <w:txbxContent>
                    <w:p w14:paraId="7F833164" w14:textId="2BB20CF5" w:rsidR="00D6573A" w:rsidRDefault="00D6573A" w:rsidP="004320A9">
                      <w:pPr>
                        <w:jc w:val="center"/>
                      </w:pPr>
                      <w:r>
                        <w:t>Access</w:t>
                      </w:r>
                    </w:p>
                    <w:p w14:paraId="2BDDD94B" w14:textId="34513D86" w:rsidR="00D6573A" w:rsidRDefault="00D6573A" w:rsidP="004320A9">
                      <w:pPr>
                        <w:jc w:val="center"/>
                      </w:pPr>
                      <w:r>
                        <w:t>Module</w:t>
                      </w:r>
                    </w:p>
                  </w:txbxContent>
                </v:textbox>
                <w10:wrap type="square"/>
              </v:shape>
            </w:pict>
          </mc:Fallback>
        </mc:AlternateContent>
      </w:r>
      <w:r w:rsidR="004320A9" w:rsidRPr="004320A9">
        <w:rPr>
          <w:rFonts w:cs="Times New Roman"/>
          <w:noProof/>
          <w:lang w:val="en-IN" w:eastAsia="en-IN" w:bidi="ar-SA"/>
        </w:rPr>
        <mc:AlternateContent>
          <mc:Choice Requires="wps">
            <w:drawing>
              <wp:anchor distT="45720" distB="45720" distL="114300" distR="114300" simplePos="0" relativeHeight="251740160" behindDoc="0" locked="0" layoutInCell="1" allowOverlap="1" wp14:anchorId="0DF9FC51" wp14:editId="012D21F0">
                <wp:simplePos x="0" y="0"/>
                <wp:positionH relativeFrom="column">
                  <wp:posOffset>3744595</wp:posOffset>
                </wp:positionH>
                <wp:positionV relativeFrom="paragraph">
                  <wp:posOffset>227330</wp:posOffset>
                </wp:positionV>
                <wp:extent cx="2360930" cy="14046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4534C0" w14:textId="768280D6" w:rsidR="00D6573A" w:rsidRDefault="00D6573A">
                            <w:r>
                              <w:t>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9FC51" id="_x0000_s1043" type="#_x0000_t202" style="position:absolute;left:0;text-align:left;margin-left:294.85pt;margin-top:17.9pt;width:185.9pt;height:110.6pt;z-index:251740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" filled="f" stroked="f">
                <v:textbox style="mso-fit-shape-to-text:t">
                  <w:txbxContent>
                    <w:p w14:paraId="4E4534C0" w14:textId="768280D6" w:rsidR="00D6573A" w:rsidRDefault="00D6573A">
                      <w:r>
                        <w:t>Feedback</w:t>
                      </w:r>
                    </w:p>
                  </w:txbxContent>
                </v:textbox>
                <w10:wrap type="square"/>
              </v:shape>
            </w:pict>
          </mc:Fallback>
        </mc:AlternateContent>
      </w:r>
      <w:r w:rsidR="004320A9">
        <w:rPr>
          <w:rFonts w:cs="Times New Roman"/>
          <w:b/>
          <w:bCs/>
          <w:noProof/>
          <w:sz w:val="28"/>
          <w:szCs w:val="28"/>
          <w:lang w:val="en-IN" w:eastAsia="en-IN" w:bidi="ar-SA"/>
        </w:rPr>
        <mc:AlternateContent>
          <mc:Choice Requires="wps">
            <w:drawing>
              <wp:anchor distT="0" distB="0" distL="114300" distR="114300" simplePos="0" relativeHeight="251741184" behindDoc="0" locked="0" layoutInCell="1" allowOverlap="1" wp14:anchorId="5A9AAD5D" wp14:editId="3E4855E4">
                <wp:simplePos x="0" y="0"/>
                <wp:positionH relativeFrom="column">
                  <wp:posOffset>3653155</wp:posOffset>
                </wp:positionH>
                <wp:positionV relativeFrom="paragraph">
                  <wp:posOffset>169545</wp:posOffset>
                </wp:positionV>
                <wp:extent cx="956945" cy="409575"/>
                <wp:effectExtent l="0" t="0" r="14605" b="28575"/>
                <wp:wrapNone/>
                <wp:docPr id="59" name="Rectangle 59"/>
                <wp:cNvGraphicFramePr/>
                <a:graphic xmlns:a="http://schemas.openxmlformats.org/drawingml/2006/main">
                  <a:graphicData uri="http://schemas.microsoft.com/office/word/2010/wordprocessingShape">
                    <wps:wsp>
                      <wps:cNvSpPr/>
                      <wps:spPr>
                        <a:xfrm>
                          <a:off x="0" y="0"/>
                          <a:ext cx="956945" cy="4095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E6DD" id="Rectangle 59" o:spid="_x0000_s1026" style="position:absolute;margin-left:287.65pt;margin-top:13.35pt;width:75.35pt;height:32.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" filled="f" strokecolor="black [3200]">
                <v:stroke joinstyle="round"/>
              </v:rect>
            </w:pict>
          </mc:Fallback>
        </mc:AlternateContent>
      </w:r>
    </w:p>
    <w:p w14:paraId="402FA461" w14:textId="15E72ED2" w:rsidR="00FD4FCF" w:rsidRDefault="004320A9" w:rsidP="00FD4FCF">
      <w:pPr>
        <w:spacing w:line="360" w:lineRule="auto"/>
        <w:jc w:val="both"/>
        <w:rPr>
          <w:rFonts w:cs="Times New Roman"/>
          <w:b/>
          <w:bCs/>
          <w:sz w:val="28"/>
          <w:szCs w:val="28"/>
        </w:rPr>
      </w:pPr>
      <w:r>
        <w:rPr>
          <w:rFonts w:cs="Times New Roman"/>
          <w:b/>
          <w:bCs/>
          <w:noProof/>
          <w:sz w:val="28"/>
          <w:szCs w:val="28"/>
          <w:lang w:val="en-IN" w:eastAsia="en-IN" w:bidi="ar-SA"/>
        </w:rPr>
        <mc:AlternateContent>
          <mc:Choice Requires="wps">
            <w:drawing>
              <wp:anchor distT="0" distB="0" distL="114300" distR="114300" simplePos="0" relativeHeight="251745280" behindDoc="0" locked="0" layoutInCell="1" allowOverlap="1" wp14:anchorId="574829A0" wp14:editId="0D2AC49E">
                <wp:simplePos x="0" y="0"/>
                <wp:positionH relativeFrom="column">
                  <wp:posOffset>2990850</wp:posOffset>
                </wp:positionH>
                <wp:positionV relativeFrom="paragraph">
                  <wp:posOffset>91440</wp:posOffset>
                </wp:positionV>
                <wp:extent cx="66675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EAE024" id="Straight Arrow Connector 62" o:spid="_x0000_s1026" type="#_x0000_t32" style="position:absolute;margin-left:235.5pt;margin-top:7.2pt;width:52.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" strokecolor="black [3200]" strokeweight="1.5pt">
                <v:stroke endarrow="block" joinstyle="miter"/>
              </v:shape>
            </w:pict>
          </mc:Fallback>
        </mc:AlternateContent>
      </w:r>
      <w:r>
        <w:rPr>
          <w:rFonts w:cs="Times New Roman"/>
          <w:b/>
          <w:bCs/>
          <w:noProof/>
          <w:sz w:val="28"/>
          <w:szCs w:val="28"/>
          <w:lang w:val="en-IN" w:eastAsia="en-IN" w:bidi="ar-SA"/>
        </w:rPr>
        <mc:AlternateContent>
          <mc:Choice Requires="wps">
            <w:drawing>
              <wp:anchor distT="0" distB="0" distL="114300" distR="114300" simplePos="0" relativeHeight="251738112" behindDoc="0" locked="0" layoutInCell="1" allowOverlap="1" wp14:anchorId="79EC9FD4" wp14:editId="3CC59D57">
                <wp:simplePos x="0" y="0"/>
                <wp:positionH relativeFrom="column">
                  <wp:posOffset>581025</wp:posOffset>
                </wp:positionH>
                <wp:positionV relativeFrom="paragraph">
                  <wp:posOffset>243840</wp:posOffset>
                </wp:positionV>
                <wp:extent cx="1352550" cy="47625"/>
                <wp:effectExtent l="0" t="76200" r="0" b="47625"/>
                <wp:wrapNone/>
                <wp:docPr id="57" name="Straight Arrow Connector 57"/>
                <wp:cNvGraphicFramePr/>
                <a:graphic xmlns:a="http://schemas.openxmlformats.org/drawingml/2006/main">
                  <a:graphicData uri="http://schemas.microsoft.com/office/word/2010/wordprocessingShape">
                    <wps:wsp>
                      <wps:cNvCnPr/>
                      <wps:spPr>
                        <a:xfrm flipV="1">
                          <a:off x="0" y="0"/>
                          <a:ext cx="1352550" cy="47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FB62B" id="Straight Arrow Connector 57" o:spid="_x0000_s1026" type="#_x0000_t32" style="position:absolute;margin-left:45.75pt;margin-top:19.2pt;width:106.5pt;height:3.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" strokecolor="black [3200]" strokeweight="1.5pt">
                <v:stroke endarrow="block" joinstyle="miter"/>
              </v:shape>
            </w:pict>
          </mc:Fallback>
        </mc:AlternateContent>
      </w:r>
      <w:r w:rsidR="007A4842">
        <w:rPr>
          <w:rFonts w:cs="Times New Roman"/>
          <w:b/>
          <w:bCs/>
          <w:noProof/>
          <w:sz w:val="28"/>
          <w:szCs w:val="28"/>
          <w:lang w:val="en-IN" w:eastAsia="en-IN" w:bidi="ar-SA"/>
        </w:rPr>
        <mc:AlternateContent>
          <mc:Choice Requires="wps">
            <w:drawing>
              <wp:anchor distT="0" distB="0" distL="114300" distR="114300" simplePos="0" relativeHeight="251722752" behindDoc="0" locked="0" layoutInCell="1" allowOverlap="1" wp14:anchorId="0FA37783" wp14:editId="0431F870">
                <wp:simplePos x="0" y="0"/>
                <wp:positionH relativeFrom="column">
                  <wp:posOffset>-247650</wp:posOffset>
                </wp:positionH>
                <wp:positionV relativeFrom="paragraph">
                  <wp:posOffset>91440</wp:posOffset>
                </wp:positionV>
                <wp:extent cx="904875" cy="857250"/>
                <wp:effectExtent l="0" t="0" r="28575" b="19050"/>
                <wp:wrapNone/>
                <wp:docPr id="43" name="Oval 43"/>
                <wp:cNvGraphicFramePr/>
                <a:graphic xmlns:a="http://schemas.openxmlformats.org/drawingml/2006/main">
                  <a:graphicData uri="http://schemas.microsoft.com/office/word/2010/wordprocessingShape">
                    <wps:wsp>
                      <wps:cNvSpPr/>
                      <wps:spPr>
                        <a:xfrm>
                          <a:off x="0" y="0"/>
                          <a:ext cx="904875" cy="8572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01B76C" id="Oval 43" o:spid="_x0000_s1026" style="position:absolute;margin-left:-19.5pt;margin-top:7.2pt;width:71.25pt;height:6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" filled="f" strokecolor="black [3200]"/>
            </w:pict>
          </mc:Fallback>
        </mc:AlternateContent>
      </w:r>
    </w:p>
    <w:p w14:paraId="48F20A46" w14:textId="5F9C8A9B" w:rsidR="009E1C49" w:rsidRDefault="00FC05F7" w:rsidP="001C1FC9">
      <w:pPr>
        <w:spacing w:line="360" w:lineRule="auto"/>
        <w:jc w:val="both"/>
        <w:rPr>
          <w:rFonts w:cs="Times New Roman"/>
        </w:rPr>
      </w:pPr>
      <w:r>
        <w:rPr>
          <w:rFonts w:cs="Times New Roman"/>
          <w:b/>
          <w:bCs/>
          <w:noProof/>
          <w:sz w:val="28"/>
          <w:szCs w:val="28"/>
          <w:lang w:val="en-IN" w:eastAsia="en-IN" w:bidi="ar-SA"/>
        </w:rPr>
        <mc:AlternateContent>
          <mc:Choice Requires="wps">
            <w:drawing>
              <wp:anchor distT="0" distB="0" distL="114300" distR="114300" simplePos="0" relativeHeight="251765760" behindDoc="0" locked="0" layoutInCell="1" allowOverlap="1" wp14:anchorId="22D08EE6" wp14:editId="46131D0A">
                <wp:simplePos x="0" y="0"/>
                <wp:positionH relativeFrom="column">
                  <wp:posOffset>4419600</wp:posOffset>
                </wp:positionH>
                <wp:positionV relativeFrom="paragraph">
                  <wp:posOffset>51435</wp:posOffset>
                </wp:positionV>
                <wp:extent cx="723900" cy="1781175"/>
                <wp:effectExtent l="38100" t="38100" r="19050" b="28575"/>
                <wp:wrapNone/>
                <wp:docPr id="204" name="Straight Arrow Connector 204"/>
                <wp:cNvGraphicFramePr/>
                <a:graphic xmlns:a="http://schemas.openxmlformats.org/drawingml/2006/main">
                  <a:graphicData uri="http://schemas.microsoft.com/office/word/2010/wordprocessingShape">
                    <wps:wsp>
                      <wps:cNvCnPr/>
                      <wps:spPr>
                        <a:xfrm flipH="1" flipV="1">
                          <a:off x="0" y="0"/>
                          <a:ext cx="723900" cy="1781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5F6A6D" id="Straight Arrow Connector 204" o:spid="_x0000_s1026" type="#_x0000_t32" style="position:absolute;margin-left:348pt;margin-top:4.05pt;width:57pt;height:140.2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" strokecolor="black [3200]" strokeweight="1.5pt">
                <v:stroke endarrow="block" joinstyle="miter"/>
              </v:shape>
            </w:pict>
          </mc:Fallback>
        </mc:AlternateContent>
      </w:r>
      <w:r>
        <w:rPr>
          <w:rFonts w:cs="Times New Roman"/>
          <w:b/>
          <w:bCs/>
          <w:noProof/>
          <w:sz w:val="28"/>
          <w:szCs w:val="28"/>
          <w:lang w:val="en-IN" w:eastAsia="en-IN" w:bidi="ar-SA"/>
        </w:rPr>
        <mc:AlternateContent>
          <mc:Choice Requires="wps">
            <w:drawing>
              <wp:anchor distT="0" distB="0" distL="114300" distR="114300" simplePos="0" relativeHeight="251734016" behindDoc="0" locked="0" layoutInCell="1" allowOverlap="1" wp14:anchorId="7C7E1E37" wp14:editId="664DE8FD">
                <wp:simplePos x="0" y="0"/>
                <wp:positionH relativeFrom="column">
                  <wp:posOffset>-314325</wp:posOffset>
                </wp:positionH>
                <wp:positionV relativeFrom="paragraph">
                  <wp:posOffset>99060</wp:posOffset>
                </wp:positionV>
                <wp:extent cx="1104900" cy="3343275"/>
                <wp:effectExtent l="247650" t="76200" r="19050" b="28575"/>
                <wp:wrapNone/>
                <wp:docPr id="54" name="Elbow Connector 54"/>
                <wp:cNvGraphicFramePr/>
                <a:graphic xmlns:a="http://schemas.openxmlformats.org/drawingml/2006/main">
                  <a:graphicData uri="http://schemas.microsoft.com/office/word/2010/wordprocessingShape">
                    <wps:wsp>
                      <wps:cNvCnPr/>
                      <wps:spPr>
                        <a:xfrm flipH="1" flipV="1">
                          <a:off x="0" y="0"/>
                          <a:ext cx="1104900" cy="3343275"/>
                        </a:xfrm>
                        <a:prstGeom prst="bentConnector3">
                          <a:avLst>
                            <a:gd name="adj1" fmla="val 1211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8B583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4.75pt;margin-top:7.8pt;width:87pt;height:263.2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" adj="26174" strokecolor="black [3200]" strokeweight="1.5pt">
                <v:stroke endarrow="block"/>
              </v:shape>
            </w:pict>
          </mc:Fallback>
        </mc:AlternateContent>
      </w:r>
      <w:r>
        <w:rPr>
          <w:rFonts w:cs="Times New Roman"/>
          <w:b/>
          <w:bCs/>
          <w:noProof/>
          <w:sz w:val="28"/>
          <w:szCs w:val="28"/>
          <w:lang w:val="en-IN" w:eastAsia="en-IN" w:bidi="ar-SA"/>
        </w:rPr>
        <mc:AlternateContent>
          <mc:Choice Requires="wps">
            <w:drawing>
              <wp:anchor distT="0" distB="0" distL="114300" distR="114300" simplePos="0" relativeHeight="251746304" behindDoc="0" locked="0" layoutInCell="1" allowOverlap="1" wp14:anchorId="505C17D0" wp14:editId="55F02260">
                <wp:simplePos x="0" y="0"/>
                <wp:positionH relativeFrom="column">
                  <wp:posOffset>2705100</wp:posOffset>
                </wp:positionH>
                <wp:positionV relativeFrom="paragraph">
                  <wp:posOffset>194310</wp:posOffset>
                </wp:positionV>
                <wp:extent cx="628650" cy="447675"/>
                <wp:effectExtent l="0" t="0" r="76200" b="47625"/>
                <wp:wrapNone/>
                <wp:docPr id="63" name="Straight Arrow Connector 63"/>
                <wp:cNvGraphicFramePr/>
                <a:graphic xmlns:a="http://schemas.openxmlformats.org/drawingml/2006/main">
                  <a:graphicData uri="http://schemas.microsoft.com/office/word/2010/wordprocessingShape">
                    <wps:wsp>
                      <wps:cNvCnPr/>
                      <wps:spPr>
                        <a:xfrm>
                          <a:off x="0" y="0"/>
                          <a:ext cx="628650"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66AFB1" id="Straight Arrow Connector 63" o:spid="_x0000_s1026" type="#_x0000_t32" style="position:absolute;margin-left:213pt;margin-top:15.3pt;width:49.5pt;height:35.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" strokecolor="black [3200]" strokeweight="1.5pt">
                <v:stroke endarrow="block" joinstyle="miter"/>
              </v:shape>
            </w:pict>
          </mc:Fallback>
        </mc:AlternateContent>
      </w:r>
      <w:r w:rsidR="004320A9">
        <w:rPr>
          <w:rFonts w:cs="Times New Roman"/>
          <w:b/>
          <w:bCs/>
          <w:noProof/>
          <w:sz w:val="28"/>
          <w:szCs w:val="28"/>
          <w:lang w:val="en-IN" w:eastAsia="en-IN" w:bidi="ar-SA"/>
        </w:rPr>
        <mc:AlternateContent>
          <mc:Choice Requires="wps">
            <w:drawing>
              <wp:anchor distT="0" distB="0" distL="114300" distR="114300" simplePos="0" relativeHeight="251728896" behindDoc="0" locked="0" layoutInCell="1" allowOverlap="1" wp14:anchorId="6AE724A9" wp14:editId="7863AF5D">
                <wp:simplePos x="0" y="0"/>
                <wp:positionH relativeFrom="column">
                  <wp:posOffset>657225</wp:posOffset>
                </wp:positionH>
                <wp:positionV relativeFrom="paragraph">
                  <wp:posOffset>194310</wp:posOffset>
                </wp:positionV>
                <wp:extent cx="638175" cy="840740"/>
                <wp:effectExtent l="0" t="0" r="66675" b="54610"/>
                <wp:wrapNone/>
                <wp:docPr id="49" name="Elbow Connector 49"/>
                <wp:cNvGraphicFramePr/>
                <a:graphic xmlns:a="http://schemas.openxmlformats.org/drawingml/2006/main">
                  <a:graphicData uri="http://schemas.microsoft.com/office/word/2010/wordprocessingShape">
                    <wps:wsp>
                      <wps:cNvCnPr/>
                      <wps:spPr>
                        <a:xfrm>
                          <a:off x="0" y="0"/>
                          <a:ext cx="638175" cy="840740"/>
                        </a:xfrm>
                        <a:prstGeom prst="bentConnector3">
                          <a:avLst>
                            <a:gd name="adj1" fmla="val 9915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38B1AEE" id="Elbow Connector 49" o:spid="_x0000_s1026" type="#_x0000_t34" style="position:absolute;margin-left:51.75pt;margin-top:15.3pt;width:50.25pt;height:66.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" adj="21417" strokecolor="black [3200]" strokeweight="1.5pt">
                <v:stroke endarrow="block"/>
              </v:shape>
            </w:pict>
          </mc:Fallback>
        </mc:AlternateContent>
      </w:r>
      <w:r w:rsidR="007A4842">
        <w:rPr>
          <w:rFonts w:cs="Times New Roman"/>
          <w:b/>
          <w:bCs/>
          <w:noProof/>
          <w:sz w:val="28"/>
          <w:szCs w:val="28"/>
          <w:lang w:val="en-IN" w:eastAsia="en-IN" w:bidi="ar-SA"/>
        </w:rPr>
        <mc:AlternateContent>
          <mc:Choice Requires="wps">
            <w:drawing>
              <wp:anchor distT="0" distB="0" distL="114300" distR="114300" simplePos="0" relativeHeight="251724800" behindDoc="0" locked="0" layoutInCell="1" allowOverlap="1" wp14:anchorId="11FBC395" wp14:editId="234B719B">
                <wp:simplePos x="0" y="0"/>
                <wp:positionH relativeFrom="column">
                  <wp:posOffset>-310897</wp:posOffset>
                </wp:positionH>
                <wp:positionV relativeFrom="paragraph">
                  <wp:posOffset>199110</wp:posOffset>
                </wp:positionV>
                <wp:extent cx="95098" cy="2442972"/>
                <wp:effectExtent l="152400" t="76200" r="19685" b="33655"/>
                <wp:wrapNone/>
                <wp:docPr id="45" name="Elbow Connector 45"/>
                <wp:cNvGraphicFramePr/>
                <a:graphic xmlns:a="http://schemas.openxmlformats.org/drawingml/2006/main">
                  <a:graphicData uri="http://schemas.microsoft.com/office/word/2010/wordprocessingShape">
                    <wps:wsp>
                      <wps:cNvCnPr/>
                      <wps:spPr>
                        <a:xfrm flipH="1" flipV="1">
                          <a:off x="0" y="0"/>
                          <a:ext cx="95098" cy="2442972"/>
                        </a:xfrm>
                        <a:prstGeom prst="bentConnector3">
                          <a:avLst>
                            <a:gd name="adj1" fmla="val 2421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B2966" id="Elbow Connector 45" o:spid="_x0000_s1026" type="#_x0000_t34" style="position:absolute;margin-left:-24.5pt;margin-top:15.7pt;width:7.5pt;height:192.3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" adj="52309" strokecolor="black [3200]" strokeweight="1.5pt">
                <v:stroke endarrow="block"/>
              </v:shape>
            </w:pict>
          </mc:Fallback>
        </mc:AlternateContent>
      </w:r>
      <w:r w:rsidR="007A4842" w:rsidRPr="007A4842">
        <w:rPr>
          <w:rFonts w:cs="Times New Roman"/>
          <w:noProof/>
          <w:lang w:val="en-IN" w:eastAsia="en-IN" w:bidi="ar-SA"/>
        </w:rPr>
        <mc:AlternateContent>
          <mc:Choice Requires="wps">
            <w:drawing>
              <wp:anchor distT="45720" distB="45720" distL="114300" distR="114300" simplePos="0" relativeHeight="251721728" behindDoc="0" locked="0" layoutInCell="1" allowOverlap="1" wp14:anchorId="0EBAB6D3" wp14:editId="205213AA">
                <wp:simplePos x="0" y="0"/>
                <wp:positionH relativeFrom="column">
                  <wp:posOffset>-66675</wp:posOffset>
                </wp:positionH>
                <wp:positionV relativeFrom="paragraph">
                  <wp:posOffset>51435</wp:posOffset>
                </wp:positionV>
                <wp:extent cx="6477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49310F" w14:textId="42E8CCC0" w:rsidR="00D6573A" w:rsidRDefault="00D6573A">
                            <w: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AB6D3" id="_x0000_s1044" type="#_x0000_t202" style="position:absolute;left:0;text-align:left;margin-left:-5.25pt;margin-top:4.05pt;width:51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" filled="f" stroked="f">
                <v:textbox style="mso-fit-shape-to-text:t">
                  <w:txbxContent>
                    <w:p w14:paraId="3749310F" w14:textId="42E8CCC0" w:rsidR="00D6573A" w:rsidRDefault="00D6573A">
                      <w:r>
                        <w:t>Login</w:t>
                      </w:r>
                    </w:p>
                  </w:txbxContent>
                </v:textbox>
                <w10:wrap type="square"/>
              </v:shape>
            </w:pict>
          </mc:Fallback>
        </mc:AlternateContent>
      </w:r>
    </w:p>
    <w:p w14:paraId="4D4DCFEC" w14:textId="6DA5ECBD" w:rsidR="00FD4FCF" w:rsidRDefault="004320A9"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42208" behindDoc="0" locked="0" layoutInCell="1" allowOverlap="1" wp14:anchorId="4EBF91B1" wp14:editId="303187FC">
                <wp:simplePos x="0" y="0"/>
                <wp:positionH relativeFrom="column">
                  <wp:posOffset>3381375</wp:posOffset>
                </wp:positionH>
                <wp:positionV relativeFrom="paragraph">
                  <wp:posOffset>245745</wp:posOffset>
                </wp:positionV>
                <wp:extent cx="942975" cy="3905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942975" cy="3905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40E83" id="Rectangle 60" o:spid="_x0000_s1026" style="position:absolute;margin-left:266.25pt;margin-top:19.35pt;width:74.25pt;height:3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" filled="f" strokecolor="black [3200]">
                <v:stroke joinstyle="round"/>
              </v:rect>
            </w:pict>
          </mc:Fallback>
        </mc:AlternateContent>
      </w:r>
    </w:p>
    <w:p w14:paraId="38AA1BDA" w14:textId="2BB14000" w:rsidR="00FD4FCF" w:rsidRDefault="004320A9" w:rsidP="001C1FC9">
      <w:pPr>
        <w:spacing w:line="360" w:lineRule="auto"/>
        <w:jc w:val="both"/>
        <w:rPr>
          <w:rFonts w:cs="Times New Roman"/>
        </w:rPr>
      </w:pPr>
      <w:r w:rsidRPr="004320A9">
        <w:rPr>
          <w:rFonts w:cs="Times New Roman"/>
          <w:noProof/>
          <w:lang w:val="en-IN" w:eastAsia="en-IN" w:bidi="ar-SA"/>
        </w:rPr>
        <mc:AlternateContent>
          <mc:Choice Requires="wps">
            <w:drawing>
              <wp:anchor distT="45720" distB="45720" distL="114300" distR="114300" simplePos="0" relativeHeight="251744256" behindDoc="0" locked="0" layoutInCell="1" allowOverlap="1" wp14:anchorId="67E8886E" wp14:editId="5DF352C7">
                <wp:simplePos x="0" y="0"/>
                <wp:positionH relativeFrom="column">
                  <wp:posOffset>3382645</wp:posOffset>
                </wp:positionH>
                <wp:positionV relativeFrom="paragraph">
                  <wp:posOffset>53340</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20B69" w14:textId="38E45D2F" w:rsidR="00D6573A" w:rsidRDefault="00D6573A">
                            <w:r>
                              <w:t>Course info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8886E" id="_x0000_s1045" type="#_x0000_t202" style="position:absolute;left:0;text-align:left;margin-left:266.35pt;margin-top:4.2pt;width:185.9pt;height:110.6pt;z-index:251744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" filled="f" stroked="f">
                <v:textbox style="mso-fit-shape-to-text:t">
                  <w:txbxContent>
                    <w:p w14:paraId="1D020B69" w14:textId="38E45D2F" w:rsidR="00D6573A" w:rsidRDefault="00D6573A">
                      <w:r>
                        <w:t>Course info</w:t>
                      </w:r>
                    </w:p>
                  </w:txbxContent>
                </v:textbox>
                <w10:wrap type="square"/>
              </v:shape>
            </w:pict>
          </mc:Fallback>
        </mc:AlternateContent>
      </w:r>
      <w:r w:rsidR="007A4842">
        <w:rPr>
          <w:rFonts w:cs="Times New Roman"/>
          <w:noProof/>
          <w:lang w:val="en-IN" w:eastAsia="en-IN" w:bidi="ar-SA"/>
        </w:rPr>
        <mc:AlternateContent>
          <mc:Choice Requires="wps">
            <w:drawing>
              <wp:anchor distT="0" distB="0" distL="114300" distR="114300" simplePos="0" relativeHeight="251723776" behindDoc="0" locked="0" layoutInCell="1" allowOverlap="1" wp14:anchorId="6C858C82" wp14:editId="737D4675">
                <wp:simplePos x="0" y="0"/>
                <wp:positionH relativeFrom="column">
                  <wp:posOffset>225323</wp:posOffset>
                </wp:positionH>
                <wp:positionV relativeFrom="paragraph">
                  <wp:posOffset>113614</wp:posOffset>
                </wp:positionV>
                <wp:extent cx="0" cy="393649"/>
                <wp:effectExtent l="76200" t="38100" r="57150" b="26035"/>
                <wp:wrapNone/>
                <wp:docPr id="44" name="Straight Arrow Connector 44"/>
                <wp:cNvGraphicFramePr/>
                <a:graphic xmlns:a="http://schemas.openxmlformats.org/drawingml/2006/main">
                  <a:graphicData uri="http://schemas.microsoft.com/office/word/2010/wordprocessingShape">
                    <wps:wsp>
                      <wps:cNvCnPr/>
                      <wps:spPr>
                        <a:xfrm flipV="1">
                          <a:off x="0" y="0"/>
                          <a:ext cx="0" cy="3936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CF3BA4" id="Straight Arrow Connector 44" o:spid="_x0000_s1026" type="#_x0000_t32" style="position:absolute;margin-left:17.75pt;margin-top:8.95pt;width:0;height:3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" strokecolor="black [3200]" strokeweight="1.5pt">
                <v:stroke endarrow="block" joinstyle="miter"/>
              </v:shape>
            </w:pict>
          </mc:Fallback>
        </mc:AlternateContent>
      </w:r>
    </w:p>
    <w:p w14:paraId="72B74740" w14:textId="1FEFAF21"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66784" behindDoc="0" locked="0" layoutInCell="1" allowOverlap="1" wp14:anchorId="491E4966" wp14:editId="56725952">
                <wp:simplePos x="0" y="0"/>
                <wp:positionH relativeFrom="column">
                  <wp:posOffset>4029075</wp:posOffset>
                </wp:positionH>
                <wp:positionV relativeFrom="paragraph">
                  <wp:posOffset>196215</wp:posOffset>
                </wp:positionV>
                <wp:extent cx="828675" cy="942975"/>
                <wp:effectExtent l="38100" t="38100" r="28575" b="28575"/>
                <wp:wrapNone/>
                <wp:docPr id="205" name="Straight Arrow Connector 205"/>
                <wp:cNvGraphicFramePr/>
                <a:graphic xmlns:a="http://schemas.openxmlformats.org/drawingml/2006/main">
                  <a:graphicData uri="http://schemas.microsoft.com/office/word/2010/wordprocessingShape">
                    <wps:wsp>
                      <wps:cNvCnPr/>
                      <wps:spPr>
                        <a:xfrm flipH="1" flipV="1">
                          <a:off x="0" y="0"/>
                          <a:ext cx="828675" cy="942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0291D8" id="Straight Arrow Connector 205" o:spid="_x0000_s1026" type="#_x0000_t32" style="position:absolute;margin-left:317.25pt;margin-top:15.45pt;width:65.25pt;height:74.2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" strokecolor="black [3200]" strokeweight="1.5pt">
                <v:stroke endarrow="block" joinstyle="miter"/>
              </v:shape>
            </w:pict>
          </mc:Fallback>
        </mc:AlternateContent>
      </w:r>
      <w:r w:rsidR="007A4842">
        <w:rPr>
          <w:rFonts w:cs="Times New Roman"/>
          <w:noProof/>
          <w:lang w:val="en-IN" w:eastAsia="en-IN" w:bidi="ar-SA"/>
        </w:rPr>
        <mc:AlternateContent>
          <mc:Choice Requires="wps">
            <w:drawing>
              <wp:anchor distT="0" distB="0" distL="114300" distR="114300" simplePos="0" relativeHeight="251718656" behindDoc="0" locked="0" layoutInCell="1" allowOverlap="1" wp14:anchorId="16A0ABC7" wp14:editId="6AA0FA0B">
                <wp:simplePos x="0" y="0"/>
                <wp:positionH relativeFrom="column">
                  <wp:posOffset>-219075</wp:posOffset>
                </wp:positionH>
                <wp:positionV relativeFrom="paragraph">
                  <wp:posOffset>281940</wp:posOffset>
                </wp:positionV>
                <wp:extent cx="904875" cy="885825"/>
                <wp:effectExtent l="0" t="0" r="28575" b="28575"/>
                <wp:wrapNone/>
                <wp:docPr id="40" name="Oval 40"/>
                <wp:cNvGraphicFramePr/>
                <a:graphic xmlns:a="http://schemas.openxmlformats.org/drawingml/2006/main">
                  <a:graphicData uri="http://schemas.microsoft.com/office/word/2010/wordprocessingShape">
                    <wps:wsp>
                      <wps:cNvSpPr/>
                      <wps:spPr>
                        <a:xfrm>
                          <a:off x="0" y="0"/>
                          <a:ext cx="904875" cy="8858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B144B" id="Oval 40" o:spid="_x0000_s1026" style="position:absolute;margin-left:-17.25pt;margin-top:22.2pt;width:71.25pt;height:6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" filled="f" strokecolor="black [3200]"/>
            </w:pict>
          </mc:Fallback>
        </mc:AlternateContent>
      </w:r>
    </w:p>
    <w:p w14:paraId="2822C179" w14:textId="0F8CC113"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47328" behindDoc="0" locked="0" layoutInCell="1" allowOverlap="1" wp14:anchorId="0F2F4608" wp14:editId="5FE8449F">
                <wp:simplePos x="0" y="0"/>
                <wp:positionH relativeFrom="column">
                  <wp:posOffset>2181225</wp:posOffset>
                </wp:positionH>
                <wp:positionV relativeFrom="paragraph">
                  <wp:posOffset>219075</wp:posOffset>
                </wp:positionV>
                <wp:extent cx="1200150" cy="4191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1200150" cy="4191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EF65B" id="Rectangle 192" o:spid="_x0000_s1026" style="position:absolute;margin-left:171.75pt;margin-top:17.25pt;width:94.5pt;height:33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" filled="f" strokecolor="black [3200]">
                <v:stroke joinstyle="round"/>
              </v:rect>
            </w:pict>
          </mc:Fallback>
        </mc:AlternateContent>
      </w:r>
      <w:r w:rsidR="004320A9">
        <w:rPr>
          <w:rFonts w:cs="Times New Roman"/>
          <w:noProof/>
          <w:lang w:val="en-IN" w:eastAsia="en-IN" w:bidi="ar-SA"/>
        </w:rPr>
        <mc:AlternateContent>
          <mc:Choice Requires="wps">
            <w:drawing>
              <wp:anchor distT="0" distB="0" distL="114300" distR="114300" simplePos="0" relativeHeight="251727872" behindDoc="0" locked="0" layoutInCell="1" allowOverlap="1" wp14:anchorId="0B76FAB5" wp14:editId="0ED057DB">
                <wp:simplePos x="0" y="0"/>
                <wp:positionH relativeFrom="column">
                  <wp:posOffset>857250</wp:posOffset>
                </wp:positionH>
                <wp:positionV relativeFrom="paragraph">
                  <wp:posOffset>19050</wp:posOffset>
                </wp:positionV>
                <wp:extent cx="914400" cy="857250"/>
                <wp:effectExtent l="0" t="0" r="19050" b="19050"/>
                <wp:wrapNone/>
                <wp:docPr id="48" name="Oval 48"/>
                <wp:cNvGraphicFramePr/>
                <a:graphic xmlns:a="http://schemas.openxmlformats.org/drawingml/2006/main">
                  <a:graphicData uri="http://schemas.microsoft.com/office/word/2010/wordprocessingShape">
                    <wps:wsp>
                      <wps:cNvSpPr/>
                      <wps:spPr>
                        <a:xfrm>
                          <a:off x="0" y="0"/>
                          <a:ext cx="914400" cy="8572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DB9B2B" id="Oval 48" o:spid="_x0000_s1026" style="position:absolute;margin-left:67.5pt;margin-top:1.5pt;width:1in;height: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" filled="f" strokecolor="black [3200]"/>
            </w:pict>
          </mc:Fallback>
        </mc:AlternateContent>
      </w:r>
      <w:r w:rsidR="004320A9" w:rsidRPr="004320A9">
        <w:rPr>
          <w:rFonts w:cs="Times New Roman"/>
          <w:noProof/>
          <w:lang w:val="en-IN" w:eastAsia="en-IN" w:bidi="ar-SA"/>
        </w:rPr>
        <mc:AlternateContent>
          <mc:Choice Requires="wps">
            <w:drawing>
              <wp:anchor distT="45720" distB="45720" distL="114300" distR="114300" simplePos="0" relativeHeight="251726848" behindDoc="0" locked="0" layoutInCell="1" allowOverlap="1" wp14:anchorId="696ED990" wp14:editId="4C59EB8A">
                <wp:simplePos x="0" y="0"/>
                <wp:positionH relativeFrom="column">
                  <wp:posOffset>229870</wp:posOffset>
                </wp:positionH>
                <wp:positionV relativeFrom="paragraph">
                  <wp:posOffset>221615</wp:posOffset>
                </wp:positionV>
                <wp:extent cx="23609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AA3EE8" w14:textId="10F5F332" w:rsidR="00D6573A" w:rsidRDefault="00D6573A" w:rsidP="004320A9">
                            <w:pPr>
                              <w:jc w:val="center"/>
                            </w:pPr>
                            <w:r>
                              <w:t>Forgot</w:t>
                            </w:r>
                          </w:p>
                          <w:p w14:paraId="32EBA39C" w14:textId="4895E917" w:rsidR="00D6573A" w:rsidRDefault="00D6573A" w:rsidP="004320A9">
                            <w:pPr>
                              <w:jc w:val="center"/>
                            </w:pPr>
                            <w:r>
                              <w:t>password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6ED990" id="_x0000_s1046" type="#_x0000_t202" style="position:absolute;left:0;text-align:left;margin-left:18.1pt;margin-top:17.45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" filled="f" stroked="f">
                <v:textbox style="mso-fit-shape-to-text:t">
                  <w:txbxContent>
                    <w:p w14:paraId="0CAA3EE8" w14:textId="10F5F332" w:rsidR="00D6573A" w:rsidRDefault="00D6573A" w:rsidP="004320A9">
                      <w:pPr>
                        <w:jc w:val="center"/>
                      </w:pPr>
                      <w:r>
                        <w:t>Forgot</w:t>
                      </w:r>
                    </w:p>
                    <w:p w14:paraId="32EBA39C" w14:textId="4895E917" w:rsidR="00D6573A" w:rsidRDefault="00D6573A" w:rsidP="004320A9">
                      <w:pPr>
                        <w:jc w:val="center"/>
                      </w:pPr>
                      <w:r>
                        <w:t>password</w:t>
                      </w:r>
                    </w:p>
                  </w:txbxContent>
                </v:textbox>
                <w10:wrap type="square"/>
              </v:shape>
            </w:pict>
          </mc:Fallback>
        </mc:AlternateContent>
      </w:r>
      <w:r w:rsidR="007A4842" w:rsidRPr="007A4842">
        <w:rPr>
          <w:rFonts w:cs="Times New Roman"/>
          <w:noProof/>
          <w:lang w:val="en-IN" w:eastAsia="en-IN" w:bidi="ar-SA"/>
        </w:rPr>
        <mc:AlternateContent>
          <mc:Choice Requires="wps">
            <w:drawing>
              <wp:anchor distT="45720" distB="45720" distL="114300" distR="114300" simplePos="0" relativeHeight="251717632" behindDoc="0" locked="0" layoutInCell="1" allowOverlap="1" wp14:anchorId="069005DA" wp14:editId="0E9838D1">
                <wp:simplePos x="0" y="0"/>
                <wp:positionH relativeFrom="column">
                  <wp:posOffset>-219075</wp:posOffset>
                </wp:positionH>
                <wp:positionV relativeFrom="paragraph">
                  <wp:posOffset>304800</wp:posOffset>
                </wp:positionV>
                <wp:extent cx="1009650" cy="36195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3D3723" w14:textId="1F2021A6" w:rsidR="00D6573A" w:rsidRDefault="00D6573A">
                            <w: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005DA" id="_x0000_s1047" type="#_x0000_t202" style="position:absolute;left:0;text-align:left;margin-left:-17.25pt;margin-top:24pt;width:79.5pt;height:2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" filled="f" stroked="f">
                <v:textbox>
                  <w:txbxContent>
                    <w:p w14:paraId="793D3723" w14:textId="1F2021A6" w:rsidR="00D6573A" w:rsidRDefault="00D6573A">
                      <w:r>
                        <w:t>Registration</w:t>
                      </w:r>
                    </w:p>
                  </w:txbxContent>
                </v:textbox>
                <w10:wrap type="square"/>
              </v:shape>
            </w:pict>
          </mc:Fallback>
        </mc:AlternateContent>
      </w:r>
    </w:p>
    <w:p w14:paraId="38A62518" w14:textId="61A785DD" w:rsidR="00FD4FCF" w:rsidRDefault="00CD5443"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73952" behindDoc="0" locked="0" layoutInCell="1" allowOverlap="1" wp14:anchorId="72C7661E" wp14:editId="5713EC25">
                <wp:simplePos x="0" y="0"/>
                <wp:positionH relativeFrom="column">
                  <wp:posOffset>3491230</wp:posOffset>
                </wp:positionH>
                <wp:positionV relativeFrom="paragraph">
                  <wp:posOffset>156210</wp:posOffset>
                </wp:positionV>
                <wp:extent cx="1147445" cy="581025"/>
                <wp:effectExtent l="38100" t="38100" r="14605" b="28575"/>
                <wp:wrapNone/>
                <wp:docPr id="209" name="Straight Arrow Connector 209"/>
                <wp:cNvGraphicFramePr/>
                <a:graphic xmlns:a="http://schemas.openxmlformats.org/drawingml/2006/main">
                  <a:graphicData uri="http://schemas.microsoft.com/office/word/2010/wordprocessingShape">
                    <wps:wsp>
                      <wps:cNvCnPr/>
                      <wps:spPr>
                        <a:xfrm flipH="1" flipV="1">
                          <a:off x="0" y="0"/>
                          <a:ext cx="1147445" cy="581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006420B" id="Straight Arrow Connector 209" o:spid="_x0000_s1026" type="#_x0000_t32" style="position:absolute;margin-left:274.9pt;margin-top:12.3pt;width:90.35pt;height:45.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" strokecolor="black [3200]" strokeweight="1.5pt">
                <v:stroke endarrow="block" joinstyle="miter"/>
              </v:shape>
            </w:pict>
          </mc:Fallback>
        </mc:AlternateContent>
      </w:r>
      <w:r w:rsidR="00FC05F7" w:rsidRPr="00FC05F7">
        <w:rPr>
          <w:rFonts w:cs="Times New Roman"/>
          <w:noProof/>
          <w:lang w:val="en-IN" w:eastAsia="en-IN" w:bidi="ar-SA"/>
        </w:rPr>
        <mc:AlternateContent>
          <mc:Choice Requires="wps">
            <w:drawing>
              <wp:anchor distT="45720" distB="45720" distL="114300" distR="114300" simplePos="0" relativeHeight="251768832" behindDoc="0" locked="0" layoutInCell="1" allowOverlap="1" wp14:anchorId="05324C6D" wp14:editId="76491130">
                <wp:simplePos x="0" y="0"/>
                <wp:positionH relativeFrom="column">
                  <wp:posOffset>2310765</wp:posOffset>
                </wp:positionH>
                <wp:positionV relativeFrom="paragraph">
                  <wp:posOffset>14605</wp:posOffset>
                </wp:positionV>
                <wp:extent cx="23609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3D09DA" w14:textId="77777777" w:rsidR="00D6573A" w:rsidRDefault="00D6573A" w:rsidP="00CD5443">
                            <w:r>
                              <w:t>Edit courses</w:t>
                            </w:r>
                          </w:p>
                          <w:p w14:paraId="7BD983A4" w14:textId="1C585EE4" w:rsidR="00D6573A" w:rsidRDefault="00D6573A" w:rsidP="00CD544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324C6D" id="_x0000_s1048" type="#_x0000_t202" style="position:absolute;left:0;text-align:left;margin-left:181.95pt;margin-top:1.15pt;width:185.9pt;height:110.6pt;z-index:25176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" filled="f" stroked="f">
                <v:textbox style="mso-fit-shape-to-text:t">
                  <w:txbxContent>
                    <w:p w14:paraId="053D09DA" w14:textId="77777777" w:rsidR="00D6573A" w:rsidRDefault="00D6573A" w:rsidP="00CD5443">
                      <w:r>
                        <w:t>Edit courses</w:t>
                      </w:r>
                    </w:p>
                    <w:p w14:paraId="7BD983A4" w14:textId="1C585EE4" w:rsidR="00D6573A" w:rsidRDefault="00D6573A" w:rsidP="00CD5443"/>
                  </w:txbxContent>
                </v:textbox>
                <w10:wrap type="square"/>
              </v:shape>
            </w:pict>
          </mc:Fallback>
        </mc:AlternateContent>
      </w:r>
    </w:p>
    <w:p w14:paraId="1E3388FD" w14:textId="377F5C9F"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60640" behindDoc="0" locked="0" layoutInCell="1" allowOverlap="1" wp14:anchorId="167C33A0" wp14:editId="2743B84B">
                <wp:simplePos x="0" y="0"/>
                <wp:positionH relativeFrom="column">
                  <wp:posOffset>4638675</wp:posOffset>
                </wp:positionH>
                <wp:positionV relativeFrom="paragraph">
                  <wp:posOffset>255270</wp:posOffset>
                </wp:positionV>
                <wp:extent cx="914400" cy="914400"/>
                <wp:effectExtent l="0" t="0" r="19050" b="19050"/>
                <wp:wrapNone/>
                <wp:docPr id="200" name="Oval 200"/>
                <wp:cNvGraphicFramePr/>
                <a:graphic xmlns:a="http://schemas.openxmlformats.org/drawingml/2006/main">
                  <a:graphicData uri="http://schemas.microsoft.com/office/word/2010/wordprocessingShape">
                    <wps:wsp>
                      <wps:cNvSpPr/>
                      <wps:spPr>
                        <a:xfrm>
                          <a:off x="0" y="0"/>
                          <a:ext cx="914400" cy="914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C17DB" id="Oval 200" o:spid="_x0000_s1026" style="position:absolute;margin-left:365.25pt;margin-top:20.1pt;width:1in;height:1in;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" filled="f" strokecolor="black [3200]"/>
            </w:pict>
          </mc:Fallback>
        </mc:AlternateContent>
      </w:r>
    </w:p>
    <w:p w14:paraId="3B0EE89A" w14:textId="04617497"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63712" behindDoc="0" locked="0" layoutInCell="1" allowOverlap="1" wp14:anchorId="5C26F589" wp14:editId="6CD1DF70">
                <wp:simplePos x="0" y="0"/>
                <wp:positionH relativeFrom="column">
                  <wp:posOffset>1295400</wp:posOffset>
                </wp:positionH>
                <wp:positionV relativeFrom="paragraph">
                  <wp:posOffset>116205</wp:posOffset>
                </wp:positionV>
                <wp:extent cx="0" cy="952500"/>
                <wp:effectExtent l="76200" t="0" r="76200" b="57150"/>
                <wp:wrapNone/>
                <wp:docPr id="202" name="Straight Arrow Connector 202"/>
                <wp:cNvGraphicFramePr/>
                <a:graphic xmlns:a="http://schemas.openxmlformats.org/drawingml/2006/main">
                  <a:graphicData uri="http://schemas.microsoft.com/office/word/2010/wordprocessingShape">
                    <wps:wsp>
                      <wps:cNvCnPr/>
                      <wps:spPr>
                        <a:xfrm>
                          <a:off x="0" y="0"/>
                          <a:ext cx="0" cy="952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C96DA0" id="Straight Arrow Connector 202" o:spid="_x0000_s1026" type="#_x0000_t32" style="position:absolute;margin-left:102pt;margin-top:9.15pt;width:0;height: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" strokecolor="black [3200]" strokeweight="1.5pt">
                <v:stroke endarrow="block" joinstyle="miter"/>
              </v:shape>
            </w:pict>
          </mc:Fallback>
        </mc:AlternateContent>
      </w:r>
      <w:r w:rsidRPr="00FC05F7">
        <w:rPr>
          <w:rFonts w:cs="Times New Roman"/>
          <w:noProof/>
          <w:lang w:val="en-IN" w:eastAsia="en-IN" w:bidi="ar-SA"/>
        </w:rPr>
        <mc:AlternateContent>
          <mc:Choice Requires="wps">
            <w:drawing>
              <wp:anchor distT="45720" distB="45720" distL="114300" distR="114300" simplePos="0" relativeHeight="251762688" behindDoc="0" locked="0" layoutInCell="1" allowOverlap="1" wp14:anchorId="011A8FF2" wp14:editId="3B5B5414">
                <wp:simplePos x="0" y="0"/>
                <wp:positionH relativeFrom="column">
                  <wp:posOffset>4031615</wp:posOffset>
                </wp:positionH>
                <wp:positionV relativeFrom="paragraph">
                  <wp:posOffset>211455</wp:posOffset>
                </wp:positionV>
                <wp:extent cx="2360930" cy="140462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82FEE6" w14:textId="72BA21AB" w:rsidR="00D6573A" w:rsidRDefault="00D6573A" w:rsidP="00FC05F7">
                            <w:pPr>
                              <w:jc w:val="center"/>
                            </w:pPr>
                            <w:r>
                              <w:t>Manage</w:t>
                            </w:r>
                          </w:p>
                          <w:p w14:paraId="69AA9B99" w14:textId="693FC016" w:rsidR="00D6573A" w:rsidRDefault="00D6573A" w:rsidP="00FC05F7">
                            <w:pPr>
                              <w:jc w:val="center"/>
                            </w:pPr>
                            <w:r>
                              <w:t>modules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A8FF2" id="_x0000_s1049" type="#_x0000_t202" style="position:absolute;left:0;text-align:left;margin-left:317.45pt;margin-top:16.65pt;width:185.9pt;height:110.6pt;z-index:251762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" filled="f" stroked="f">
                <v:textbox style="mso-fit-shape-to-text:t">
                  <w:txbxContent>
                    <w:p w14:paraId="3082FEE6" w14:textId="72BA21AB" w:rsidR="00D6573A" w:rsidRDefault="00D6573A" w:rsidP="00FC05F7">
                      <w:pPr>
                        <w:jc w:val="center"/>
                      </w:pPr>
                      <w:r>
                        <w:t>Manage</w:t>
                      </w:r>
                    </w:p>
                    <w:p w14:paraId="69AA9B99" w14:textId="693FC016" w:rsidR="00D6573A" w:rsidRDefault="00D6573A" w:rsidP="00FC05F7">
                      <w:pPr>
                        <w:jc w:val="center"/>
                      </w:pPr>
                      <w:r>
                        <w:t>modules</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49376" behindDoc="0" locked="0" layoutInCell="1" allowOverlap="1" wp14:anchorId="4FBED6D7" wp14:editId="21332E3C">
                <wp:simplePos x="0" y="0"/>
                <wp:positionH relativeFrom="column">
                  <wp:posOffset>2119630</wp:posOffset>
                </wp:positionH>
                <wp:positionV relativeFrom="paragraph">
                  <wp:posOffset>192405</wp:posOffset>
                </wp:positionV>
                <wp:extent cx="1200150" cy="4191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00150" cy="4191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C8C18" id="Rectangle 193" o:spid="_x0000_s1026" style="position:absolute;margin-left:166.9pt;margin-top:15.15pt;width:94.5pt;height:33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" filled="f" strokecolor="black [3200]">
                <v:stroke joinstyle="round"/>
              </v:rect>
            </w:pict>
          </mc:Fallback>
        </mc:AlternateContent>
      </w:r>
      <w:r w:rsidR="007A4842">
        <w:rPr>
          <w:rFonts w:cs="Times New Roman"/>
          <w:noProof/>
          <w:lang w:val="en-IN" w:eastAsia="en-IN" w:bidi="ar-SA"/>
        </w:rPr>
        <mc:AlternateContent>
          <mc:Choice Requires="wps">
            <w:drawing>
              <wp:anchor distT="0" distB="0" distL="114300" distR="114300" simplePos="0" relativeHeight="251719680" behindDoc="0" locked="0" layoutInCell="1" allowOverlap="1" wp14:anchorId="1F581EF1" wp14:editId="74C315F4">
                <wp:simplePos x="0" y="0"/>
                <wp:positionH relativeFrom="column">
                  <wp:posOffset>219075</wp:posOffset>
                </wp:positionH>
                <wp:positionV relativeFrom="paragraph">
                  <wp:posOffset>173355</wp:posOffset>
                </wp:positionV>
                <wp:extent cx="9525" cy="390525"/>
                <wp:effectExtent l="76200" t="38100" r="666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9525" cy="390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2139A9" id="Straight Arrow Connector 41" o:spid="_x0000_s1026" type="#_x0000_t32" style="position:absolute;margin-left:17.25pt;margin-top:13.65pt;width:.75pt;height:30.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" strokecolor="black [3200]" strokeweight="1.5pt">
                <v:stroke endarrow="block" joinstyle="miter"/>
              </v:shape>
            </w:pict>
          </mc:Fallback>
        </mc:AlternateContent>
      </w:r>
    </w:p>
    <w:p w14:paraId="427987AD" w14:textId="07026843" w:rsidR="00FD4FCF" w:rsidRDefault="00CD5443"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74976" behindDoc="0" locked="0" layoutInCell="1" allowOverlap="1" wp14:anchorId="026683A6" wp14:editId="27C4F8C3">
                <wp:simplePos x="0" y="0"/>
                <wp:positionH relativeFrom="column">
                  <wp:posOffset>3381375</wp:posOffset>
                </wp:positionH>
                <wp:positionV relativeFrom="paragraph">
                  <wp:posOffset>148590</wp:posOffset>
                </wp:positionV>
                <wp:extent cx="1233170" cy="28575"/>
                <wp:effectExtent l="38100" t="76200" r="24130" b="66675"/>
                <wp:wrapNone/>
                <wp:docPr id="210" name="Straight Arrow Connector 210"/>
                <wp:cNvGraphicFramePr/>
                <a:graphic xmlns:a="http://schemas.openxmlformats.org/drawingml/2006/main">
                  <a:graphicData uri="http://schemas.microsoft.com/office/word/2010/wordprocessingShape">
                    <wps:wsp>
                      <wps:cNvCnPr/>
                      <wps:spPr>
                        <a:xfrm flipH="1" flipV="1">
                          <a:off x="0" y="0"/>
                          <a:ext cx="1233170" cy="28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7F8F0E" id="Straight Arrow Connector 210" o:spid="_x0000_s1026" type="#_x0000_t32" style="position:absolute;margin-left:266.25pt;margin-top:11.7pt;width:97.1pt;height:2.25pt;flip:x 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" strokecolor="black [3200]" strokeweight="1.5pt">
                <v:stroke endarrow="block" joinstyle="miter"/>
              </v:shape>
            </w:pict>
          </mc:Fallback>
        </mc:AlternateContent>
      </w:r>
      <w:r w:rsidRPr="00FC05F7">
        <w:rPr>
          <w:rFonts w:cs="Times New Roman"/>
          <w:noProof/>
          <w:lang w:val="en-IN" w:eastAsia="en-IN" w:bidi="ar-SA"/>
        </w:rPr>
        <mc:AlternateContent>
          <mc:Choice Requires="wps">
            <w:drawing>
              <wp:anchor distT="45720" distB="45720" distL="114300" distR="114300" simplePos="0" relativeHeight="251770880" behindDoc="0" locked="0" layoutInCell="1" allowOverlap="1" wp14:anchorId="518C95A3" wp14:editId="224FD045">
                <wp:simplePos x="0" y="0"/>
                <wp:positionH relativeFrom="column">
                  <wp:posOffset>2134870</wp:posOffset>
                </wp:positionH>
                <wp:positionV relativeFrom="paragraph">
                  <wp:posOffset>16510</wp:posOffset>
                </wp:positionV>
                <wp:extent cx="236093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147021" w14:textId="77777777" w:rsidR="00D6573A" w:rsidRDefault="00D6573A" w:rsidP="00CD5443">
                            <w:r>
                              <w:t>Remove courses</w:t>
                            </w:r>
                          </w:p>
                          <w:p w14:paraId="5E0956B0" w14:textId="1B772007" w:rsidR="00D6573A" w:rsidRDefault="00D6573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8C95A3" id="_x0000_s1050" type="#_x0000_t202" style="position:absolute;left:0;text-align:left;margin-left:168.1pt;margin-top:1.3pt;width:185.9pt;height:110.6pt;z-index:251770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" filled="f" stroked="f">
                <v:textbox style="mso-fit-shape-to-text:t">
                  <w:txbxContent>
                    <w:p w14:paraId="44147021" w14:textId="77777777" w:rsidR="00D6573A" w:rsidRDefault="00D6573A" w:rsidP="00CD5443">
                      <w:r>
                        <w:t>Remove courses</w:t>
                      </w:r>
                    </w:p>
                    <w:p w14:paraId="5E0956B0" w14:textId="1B772007" w:rsidR="00D6573A" w:rsidRDefault="00D6573A"/>
                  </w:txbxContent>
                </v:textbox>
                <w10:wrap type="square"/>
              </v:shape>
            </w:pict>
          </mc:Fallback>
        </mc:AlternateContent>
      </w:r>
    </w:p>
    <w:p w14:paraId="5E270E0E" w14:textId="4B36A53B" w:rsidR="00FD4FCF" w:rsidRDefault="00CD5443" w:rsidP="001C1FC9">
      <w:pPr>
        <w:spacing w:line="360" w:lineRule="auto"/>
        <w:jc w:val="both"/>
        <w:rPr>
          <w:rFonts w:cs="Times New Roman"/>
        </w:rPr>
      </w:pPr>
      <w:r>
        <w:rPr>
          <w:rFonts w:cs="Times New Roman"/>
          <w:b/>
          <w:bCs/>
          <w:noProof/>
          <w:sz w:val="28"/>
          <w:szCs w:val="28"/>
          <w:lang w:val="en-IN" w:eastAsia="en-IN" w:bidi="ar-SA"/>
        </w:rPr>
        <mc:AlternateContent>
          <mc:Choice Requires="wps">
            <w:drawing>
              <wp:anchor distT="0" distB="0" distL="114300" distR="114300" simplePos="0" relativeHeight="251776000" behindDoc="0" locked="0" layoutInCell="1" allowOverlap="1" wp14:anchorId="0A6DA87F" wp14:editId="1EB85115">
                <wp:simplePos x="0" y="0"/>
                <wp:positionH relativeFrom="column">
                  <wp:posOffset>3381375</wp:posOffset>
                </wp:positionH>
                <wp:positionV relativeFrom="paragraph">
                  <wp:posOffset>194310</wp:posOffset>
                </wp:positionV>
                <wp:extent cx="1343025" cy="548640"/>
                <wp:effectExtent l="38100" t="0" r="28575" b="60960"/>
                <wp:wrapNone/>
                <wp:docPr id="212" name="Straight Arrow Connector 212"/>
                <wp:cNvGraphicFramePr/>
                <a:graphic xmlns:a="http://schemas.openxmlformats.org/drawingml/2006/main">
                  <a:graphicData uri="http://schemas.microsoft.com/office/word/2010/wordprocessingShape">
                    <wps:wsp>
                      <wps:cNvCnPr/>
                      <wps:spPr>
                        <a:xfrm flipH="1">
                          <a:off x="0" y="0"/>
                          <a:ext cx="1343025" cy="548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3C8D8A" id="Straight Arrow Connector 212" o:spid="_x0000_s1026" type="#_x0000_t32" style="position:absolute;margin-left:266.25pt;margin-top:15.3pt;width:105.75pt;height:43.2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" strokecolor="black [3200]" strokeweight="1.5pt">
                <v:stroke endarrow="block" joinstyle="miter"/>
              </v:shape>
            </w:pict>
          </mc:Fallback>
        </mc:AlternateContent>
      </w:r>
      <w:r w:rsidR="007A4842" w:rsidRPr="007A4842">
        <w:rPr>
          <w:rFonts w:cs="Times New Roman"/>
          <w:b/>
          <w:bCs/>
          <w:noProof/>
          <w:sz w:val="28"/>
          <w:szCs w:val="28"/>
          <w:lang w:val="en-IN" w:eastAsia="en-IN" w:bidi="ar-SA"/>
        </w:rPr>
        <mc:AlternateContent>
          <mc:Choice Requires="wps">
            <w:drawing>
              <wp:anchor distT="45720" distB="45720" distL="114300" distR="114300" simplePos="0" relativeHeight="251714560" behindDoc="0" locked="0" layoutInCell="1" allowOverlap="1" wp14:anchorId="27D96464" wp14:editId="4E85466E">
                <wp:simplePos x="0" y="0"/>
                <wp:positionH relativeFrom="column">
                  <wp:posOffset>-9525</wp:posOffset>
                </wp:positionH>
                <wp:positionV relativeFrom="paragraph">
                  <wp:posOffset>123825</wp:posOffset>
                </wp:positionV>
                <wp:extent cx="66675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79F133" w14:textId="5E8D23A6" w:rsidR="00D6573A" w:rsidRPr="004320A9" w:rsidRDefault="00D6573A">
                            <w:pPr>
                              <w:rPr>
                                <w:b/>
                              </w:rPr>
                            </w:pPr>
                            <w:r w:rsidRPr="004320A9">
                              <w:rPr>
                                <w:b/>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96464" id="_x0000_s1051" type="#_x0000_t202" style="position:absolute;left:0;text-align:left;margin-left:-.75pt;margin-top:9.75pt;width:5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" filled="f" stroked="f">
                <v:textbox style="mso-fit-shape-to-text:t">
                  <w:txbxContent>
                    <w:p w14:paraId="4079F133" w14:textId="5E8D23A6" w:rsidR="00D6573A" w:rsidRPr="004320A9" w:rsidRDefault="00D6573A">
                      <w:pPr>
                        <w:rPr>
                          <w:b/>
                        </w:rPr>
                      </w:pPr>
                      <w:r w:rsidRPr="004320A9">
                        <w:rPr>
                          <w:b/>
                        </w:rPr>
                        <w:t>USER</w:t>
                      </w:r>
                    </w:p>
                  </w:txbxContent>
                </v:textbox>
                <w10:wrap type="square"/>
              </v:shape>
            </w:pict>
          </mc:Fallback>
        </mc:AlternateContent>
      </w:r>
      <w:r w:rsidR="007A4842">
        <w:rPr>
          <w:rFonts w:cs="Times New Roman"/>
          <w:b/>
          <w:bCs/>
          <w:noProof/>
          <w:sz w:val="28"/>
          <w:szCs w:val="28"/>
          <w:lang w:val="en-IN" w:eastAsia="en-IN" w:bidi="ar-SA"/>
        </w:rPr>
        <mc:AlternateContent>
          <mc:Choice Requires="wps">
            <w:drawing>
              <wp:anchor distT="0" distB="0" distL="114300" distR="114300" simplePos="0" relativeHeight="251715584" behindDoc="0" locked="0" layoutInCell="1" allowOverlap="1" wp14:anchorId="5ED9F141" wp14:editId="0213F205">
                <wp:simplePos x="0" y="0"/>
                <wp:positionH relativeFrom="column">
                  <wp:posOffset>-66675</wp:posOffset>
                </wp:positionH>
                <wp:positionV relativeFrom="paragraph">
                  <wp:posOffset>38100</wp:posOffset>
                </wp:positionV>
                <wp:extent cx="666750" cy="3810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666750"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319AC" id="Rectangle 38" o:spid="_x0000_s1026" style="position:absolute;margin-left:-5.25pt;margin-top:3pt;width:52.5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" filled="f" strokecolor="black [3200]">
                <v:stroke joinstyle="round"/>
              </v:rect>
            </w:pict>
          </mc:Fallback>
        </mc:AlternateContent>
      </w:r>
    </w:p>
    <w:p w14:paraId="5CE8EDFE" w14:textId="368C8EFF"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64736" behindDoc="0" locked="0" layoutInCell="1" allowOverlap="1" wp14:anchorId="2D3B774E" wp14:editId="1A1580D3">
                <wp:simplePos x="0" y="0"/>
                <wp:positionH relativeFrom="column">
                  <wp:posOffset>5000625</wp:posOffset>
                </wp:positionH>
                <wp:positionV relativeFrom="paragraph">
                  <wp:posOffset>118110</wp:posOffset>
                </wp:positionV>
                <wp:extent cx="66675" cy="590550"/>
                <wp:effectExtent l="19050" t="38100" r="66675" b="19050"/>
                <wp:wrapNone/>
                <wp:docPr id="203" name="Straight Arrow Connector 203"/>
                <wp:cNvGraphicFramePr/>
                <a:graphic xmlns:a="http://schemas.openxmlformats.org/drawingml/2006/main">
                  <a:graphicData uri="http://schemas.microsoft.com/office/word/2010/wordprocessingShape">
                    <wps:wsp>
                      <wps:cNvCnPr/>
                      <wps:spPr>
                        <a:xfrm flipV="1">
                          <a:off x="0" y="0"/>
                          <a:ext cx="66675"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4D6A565" id="Straight Arrow Connector 203" o:spid="_x0000_s1026" type="#_x0000_t32" style="position:absolute;margin-left:393.75pt;margin-top:9.3pt;width:5.25pt;height:46.5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" strokecolor="black [3200]" strokeweight="1.5pt">
                <v:stroke endarrow="block" joinstyle="miter"/>
              </v:shape>
            </w:pict>
          </mc:Fallback>
        </mc:AlternateContent>
      </w:r>
      <w:r>
        <w:rPr>
          <w:rFonts w:cs="Times New Roman"/>
          <w:noProof/>
          <w:lang w:val="en-IN" w:eastAsia="en-IN" w:bidi="ar-SA"/>
        </w:rPr>
        <mc:AlternateContent>
          <mc:Choice Requires="wps">
            <w:drawing>
              <wp:anchor distT="0" distB="0" distL="114300" distR="114300" simplePos="0" relativeHeight="251751424" behindDoc="0" locked="0" layoutInCell="1" allowOverlap="1" wp14:anchorId="1D191CA9" wp14:editId="62F822B7">
                <wp:simplePos x="0" y="0"/>
                <wp:positionH relativeFrom="column">
                  <wp:posOffset>2129155</wp:posOffset>
                </wp:positionH>
                <wp:positionV relativeFrom="paragraph">
                  <wp:posOffset>236855</wp:posOffset>
                </wp:positionV>
                <wp:extent cx="1200150" cy="419100"/>
                <wp:effectExtent l="0" t="0" r="19050" b="19050"/>
                <wp:wrapNone/>
                <wp:docPr id="194" name="Rectangle 194"/>
                <wp:cNvGraphicFramePr/>
                <a:graphic xmlns:a="http://schemas.openxmlformats.org/drawingml/2006/main">
                  <a:graphicData uri="http://schemas.microsoft.com/office/word/2010/wordprocessingShape">
                    <wps:wsp>
                      <wps:cNvSpPr/>
                      <wps:spPr>
                        <a:xfrm>
                          <a:off x="0" y="0"/>
                          <a:ext cx="1200150" cy="4191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A5F5D" id="Rectangle 194" o:spid="_x0000_s1026" style="position:absolute;margin-left:167.65pt;margin-top:18.65pt;width:94.5pt;height:33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" filled="f" strokecolor="black [3200]">
                <v:stroke joinstyle="round"/>
              </v:rect>
            </w:pict>
          </mc:Fallback>
        </mc:AlternateContent>
      </w:r>
    </w:p>
    <w:p w14:paraId="477AC8F7" w14:textId="49569817" w:rsidR="00FD4FCF" w:rsidRDefault="00FC05F7" w:rsidP="001C1FC9">
      <w:pPr>
        <w:spacing w:line="360" w:lineRule="auto"/>
        <w:jc w:val="both"/>
        <w:rPr>
          <w:rFonts w:cs="Times New Roman"/>
        </w:rPr>
      </w:pPr>
      <w:r w:rsidRPr="00FC05F7">
        <w:rPr>
          <w:rFonts w:cs="Times New Roman"/>
          <w:noProof/>
          <w:lang w:val="en-IN" w:eastAsia="en-IN" w:bidi="ar-SA"/>
        </w:rPr>
        <mc:AlternateContent>
          <mc:Choice Requires="wps">
            <w:drawing>
              <wp:anchor distT="45720" distB="45720" distL="114300" distR="114300" simplePos="0" relativeHeight="251772928" behindDoc="0" locked="0" layoutInCell="1" allowOverlap="1" wp14:anchorId="3996E461" wp14:editId="73DDFE4B">
                <wp:simplePos x="0" y="0"/>
                <wp:positionH relativeFrom="column">
                  <wp:posOffset>2215515</wp:posOffset>
                </wp:positionH>
                <wp:positionV relativeFrom="paragraph">
                  <wp:posOffset>38100</wp:posOffset>
                </wp:positionV>
                <wp:extent cx="236093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0DB91" w14:textId="2BB86BE9" w:rsidR="00D6573A" w:rsidRDefault="00D6573A">
                            <w:r>
                              <w:t>Remove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96E461" id="_x0000_s1052" type="#_x0000_t202" style="position:absolute;left:0;text-align:left;margin-left:174.45pt;margin-top:3pt;width:185.9pt;height:110.6pt;z-index:251772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" filled="f" stroked="f">
                <v:textbox style="mso-fit-shape-to-text:t">
                  <w:txbxContent>
                    <w:p w14:paraId="7250DB91" w14:textId="2BB86BE9" w:rsidR="00D6573A" w:rsidRDefault="00D6573A">
                      <w:r>
                        <w:t>Remove users</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31968" behindDoc="0" locked="0" layoutInCell="1" allowOverlap="1" wp14:anchorId="4D05C802" wp14:editId="71292406">
                <wp:simplePos x="0" y="0"/>
                <wp:positionH relativeFrom="column">
                  <wp:posOffset>857250</wp:posOffset>
                </wp:positionH>
                <wp:positionV relativeFrom="paragraph">
                  <wp:posOffset>84455</wp:posOffset>
                </wp:positionV>
                <wp:extent cx="914400" cy="914400"/>
                <wp:effectExtent l="0" t="0" r="19050" b="19050"/>
                <wp:wrapNone/>
                <wp:docPr id="51" name="Oval 51"/>
                <wp:cNvGraphicFramePr/>
                <a:graphic xmlns:a="http://schemas.openxmlformats.org/drawingml/2006/main">
                  <a:graphicData uri="http://schemas.microsoft.com/office/word/2010/wordprocessingShape">
                    <wps:wsp>
                      <wps:cNvSpPr/>
                      <wps:spPr>
                        <a:xfrm>
                          <a:off x="0" y="0"/>
                          <a:ext cx="914400" cy="914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02CEB" id="Oval 51" o:spid="_x0000_s1026" style="position:absolute;margin-left:67.5pt;margin-top:6.65pt;width:1in;height:1in;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" filled="f" strokecolor="black [3200]"/>
            </w:pict>
          </mc:Fallback>
        </mc:AlternateContent>
      </w:r>
    </w:p>
    <w:p w14:paraId="62A0E6BD" w14:textId="76D5B521"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56544" behindDoc="0" locked="0" layoutInCell="1" allowOverlap="1" wp14:anchorId="7AE7358E" wp14:editId="68105B46">
                <wp:simplePos x="0" y="0"/>
                <wp:positionH relativeFrom="column">
                  <wp:posOffset>4585970</wp:posOffset>
                </wp:positionH>
                <wp:positionV relativeFrom="paragraph">
                  <wp:posOffset>240665</wp:posOffset>
                </wp:positionV>
                <wp:extent cx="809625" cy="800100"/>
                <wp:effectExtent l="0" t="0" r="28575" b="19050"/>
                <wp:wrapNone/>
                <wp:docPr id="197" name="Oval 197"/>
                <wp:cNvGraphicFramePr/>
                <a:graphic xmlns:a="http://schemas.openxmlformats.org/drawingml/2006/main">
                  <a:graphicData uri="http://schemas.microsoft.com/office/word/2010/wordprocessingShape">
                    <wps:wsp>
                      <wps:cNvSpPr/>
                      <wps:spPr>
                        <a:xfrm>
                          <a:off x="0" y="0"/>
                          <a:ext cx="809625" cy="8001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23B4E" id="Oval 197" o:spid="_x0000_s1026" style="position:absolute;margin-left:361.1pt;margin-top:18.95pt;width:63.75pt;height: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" filled="f" strokecolor="black [3200]"/>
            </w:pict>
          </mc:Fallback>
        </mc:AlternateContent>
      </w:r>
      <w:r w:rsidRPr="004320A9">
        <w:rPr>
          <w:rFonts w:cs="Times New Roman"/>
          <w:noProof/>
          <w:lang w:val="en-IN" w:eastAsia="en-IN" w:bidi="ar-SA"/>
        </w:rPr>
        <mc:AlternateContent>
          <mc:Choice Requires="wps">
            <w:drawing>
              <wp:anchor distT="45720" distB="45720" distL="114300" distR="114300" simplePos="0" relativeHeight="251730944" behindDoc="0" locked="0" layoutInCell="1" allowOverlap="1" wp14:anchorId="0EE51B21" wp14:editId="3153AF93">
                <wp:simplePos x="0" y="0"/>
                <wp:positionH relativeFrom="column">
                  <wp:posOffset>287020</wp:posOffset>
                </wp:positionH>
                <wp:positionV relativeFrom="paragraph">
                  <wp:posOffset>17780</wp:posOffset>
                </wp:positionV>
                <wp:extent cx="23609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5576C" w14:textId="7991AA05" w:rsidR="00D6573A" w:rsidRDefault="00D6573A" w:rsidP="004320A9">
                            <w:pPr>
                              <w:jc w:val="center"/>
                            </w:pPr>
                            <w:r>
                              <w:t>Reset</w:t>
                            </w:r>
                          </w:p>
                          <w:p w14:paraId="6A18253D" w14:textId="30103A19" w:rsidR="00D6573A" w:rsidRDefault="00D6573A" w:rsidP="004320A9">
                            <w:pPr>
                              <w:jc w:val="center"/>
                            </w:pPr>
                            <w:r>
                              <w:t>password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E51B21" id="_x0000_s1053" type="#_x0000_t202" style="position:absolute;left:0;text-align:left;margin-left:22.6pt;margin-top:1.4pt;width:185.9pt;height:110.6pt;z-index:251730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" filled="f" stroked="f">
                <v:textbox style="mso-fit-shape-to-text:t">
                  <w:txbxContent>
                    <w:p w14:paraId="6D35576C" w14:textId="7991AA05" w:rsidR="00D6573A" w:rsidRDefault="00D6573A" w:rsidP="004320A9">
                      <w:pPr>
                        <w:jc w:val="center"/>
                      </w:pPr>
                      <w:r>
                        <w:t>Reset</w:t>
                      </w:r>
                    </w:p>
                    <w:p w14:paraId="6A18253D" w14:textId="30103A19" w:rsidR="00D6573A" w:rsidRDefault="00D6573A" w:rsidP="004320A9">
                      <w:pPr>
                        <w:jc w:val="center"/>
                      </w:pPr>
                      <w:r>
                        <w:t>password</w:t>
                      </w:r>
                    </w:p>
                  </w:txbxContent>
                </v:textbox>
                <w10:wrap type="square"/>
              </v:shape>
            </w:pict>
          </mc:Fallback>
        </mc:AlternateContent>
      </w:r>
    </w:p>
    <w:p w14:paraId="6F1214DE" w14:textId="5E8ACEF2" w:rsidR="00FD4FCF" w:rsidRDefault="00FC05F7" w:rsidP="001C1FC9">
      <w:pPr>
        <w:spacing w:line="360" w:lineRule="auto"/>
        <w:jc w:val="both"/>
        <w:rPr>
          <w:rFonts w:cs="Times New Roman"/>
        </w:rPr>
      </w:pPr>
      <w:r w:rsidRPr="00FC05F7">
        <w:rPr>
          <w:rFonts w:cs="Times New Roman"/>
          <w:noProof/>
          <w:lang w:val="en-IN" w:eastAsia="en-IN" w:bidi="ar-SA"/>
        </w:rPr>
        <mc:AlternateContent>
          <mc:Choice Requires="wps">
            <w:drawing>
              <wp:anchor distT="45720" distB="45720" distL="114300" distR="114300" simplePos="0" relativeHeight="251759616" behindDoc="0" locked="0" layoutInCell="1" allowOverlap="1" wp14:anchorId="0D232BEE" wp14:editId="333C4AF9">
                <wp:simplePos x="0" y="0"/>
                <wp:positionH relativeFrom="column">
                  <wp:posOffset>4719955</wp:posOffset>
                </wp:positionH>
                <wp:positionV relativeFrom="paragraph">
                  <wp:posOffset>191135</wp:posOffset>
                </wp:positionV>
                <wp:extent cx="600075" cy="140462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EB5F07" w14:textId="5CA9DD92" w:rsidR="00D6573A" w:rsidRDefault="00D6573A">
                            <w: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232BEE" id="_x0000_s1054" type="#_x0000_t202" style="position:absolute;left:0;text-align:left;margin-left:371.65pt;margin-top:15.05pt;width:47.25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" filled="f" stroked="f">
                <v:textbox style="mso-fit-shape-to-text:t">
                  <w:txbxContent>
                    <w:p w14:paraId="10EB5F07" w14:textId="5CA9DD92" w:rsidR="00D6573A" w:rsidRDefault="00D6573A">
                      <w:r>
                        <w:t>Login</w:t>
                      </w:r>
                    </w:p>
                  </w:txbxContent>
                </v:textbox>
                <w10:wrap type="square"/>
              </v:shape>
            </w:pict>
          </mc:Fallback>
        </mc:AlternateContent>
      </w:r>
    </w:p>
    <w:p w14:paraId="53716049" w14:textId="0FA98512" w:rsidR="00FD4FCF" w:rsidRDefault="00FD4FCF" w:rsidP="001C1FC9">
      <w:pPr>
        <w:spacing w:line="360" w:lineRule="auto"/>
        <w:jc w:val="both"/>
        <w:rPr>
          <w:rFonts w:cs="Times New Roman"/>
        </w:rPr>
      </w:pPr>
    </w:p>
    <w:p w14:paraId="545CE90C" w14:textId="0696503A" w:rsidR="00FD4FCF" w:rsidRDefault="00FD4FCF" w:rsidP="001C1FC9">
      <w:pPr>
        <w:spacing w:line="360" w:lineRule="auto"/>
        <w:jc w:val="both"/>
        <w:rPr>
          <w:rFonts w:cs="Times New Roman"/>
        </w:rPr>
      </w:pPr>
    </w:p>
    <w:p w14:paraId="49F3FED3" w14:textId="61E50F06" w:rsidR="00FD4FCF" w:rsidRDefault="00FC05F7"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57568" behindDoc="0" locked="0" layoutInCell="1" allowOverlap="1" wp14:anchorId="197CF42A" wp14:editId="055840EC">
                <wp:simplePos x="0" y="0"/>
                <wp:positionH relativeFrom="column">
                  <wp:posOffset>4857750</wp:posOffset>
                </wp:positionH>
                <wp:positionV relativeFrom="paragraph">
                  <wp:posOffset>17780</wp:posOffset>
                </wp:positionV>
                <wp:extent cx="95250" cy="771525"/>
                <wp:effectExtent l="0" t="38100" r="57150" b="28575"/>
                <wp:wrapNone/>
                <wp:docPr id="198" name="Straight Arrow Connector 198"/>
                <wp:cNvGraphicFramePr/>
                <a:graphic xmlns:a="http://schemas.openxmlformats.org/drawingml/2006/main">
                  <a:graphicData uri="http://schemas.microsoft.com/office/word/2010/wordprocessingShape">
                    <wps:wsp>
                      <wps:cNvCnPr/>
                      <wps:spPr>
                        <a:xfrm flipV="1">
                          <a:off x="0" y="0"/>
                          <a:ext cx="95250" cy="771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9F4923" id="Straight Arrow Connector 198" o:spid="_x0000_s1026" type="#_x0000_t32" style="position:absolute;margin-left:382.5pt;margin-top:1.4pt;width:7.5pt;height:60.7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" strokecolor="black [3200]" strokeweight="1.5pt">
                <v:stroke endarrow="block" joinstyle="miter"/>
              </v:shape>
            </w:pict>
          </mc:Fallback>
        </mc:AlternateContent>
      </w:r>
    </w:p>
    <w:p w14:paraId="4B82BEAD" w14:textId="00431016" w:rsidR="00FD4FCF" w:rsidRDefault="00FD4FCF" w:rsidP="001C1FC9">
      <w:pPr>
        <w:spacing w:line="360" w:lineRule="auto"/>
        <w:jc w:val="both"/>
        <w:rPr>
          <w:rFonts w:cs="Times New Roman"/>
        </w:rPr>
      </w:pPr>
    </w:p>
    <w:p w14:paraId="4A213E09" w14:textId="27CCC654" w:rsidR="00FD4FCF" w:rsidRDefault="00FC05F7" w:rsidP="001C1FC9">
      <w:pPr>
        <w:spacing w:line="360" w:lineRule="auto"/>
        <w:jc w:val="both"/>
        <w:rPr>
          <w:rFonts w:cs="Times New Roman"/>
        </w:rPr>
      </w:pPr>
      <w:r w:rsidRPr="00FC05F7">
        <w:rPr>
          <w:rFonts w:cs="Times New Roman"/>
          <w:noProof/>
          <w:lang w:val="en-IN" w:eastAsia="en-IN" w:bidi="ar-SA"/>
        </w:rPr>
        <mc:AlternateContent>
          <mc:Choice Requires="wps">
            <w:drawing>
              <wp:anchor distT="45720" distB="45720" distL="114300" distR="114300" simplePos="0" relativeHeight="251755520" behindDoc="0" locked="0" layoutInCell="1" allowOverlap="1" wp14:anchorId="14F83E53" wp14:editId="03071D12">
                <wp:simplePos x="0" y="0"/>
                <wp:positionH relativeFrom="column">
                  <wp:posOffset>4519295</wp:posOffset>
                </wp:positionH>
                <wp:positionV relativeFrom="paragraph">
                  <wp:posOffset>263525</wp:posOffset>
                </wp:positionV>
                <wp:extent cx="757555"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FB8F95" w14:textId="01B61FCC" w:rsidR="00D6573A" w:rsidRPr="00FC05F7" w:rsidRDefault="00D6573A">
                            <w:pPr>
                              <w:rPr>
                                <w:b/>
                              </w:rPr>
                            </w:pPr>
                            <w:r w:rsidRPr="00FC05F7">
                              <w:rPr>
                                <w:b/>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83E53" id="_x0000_s1055" type="#_x0000_t202" style="position:absolute;left:0;text-align:left;margin-left:355.85pt;margin-top:20.75pt;width:59.65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" filled="f" stroked="f">
                <v:textbox style="mso-fit-shape-to-text:t">
                  <w:txbxContent>
                    <w:p w14:paraId="2AFB8F95" w14:textId="01B61FCC" w:rsidR="00D6573A" w:rsidRPr="00FC05F7" w:rsidRDefault="00D6573A">
                      <w:pPr>
                        <w:rPr>
                          <w:b/>
                        </w:rPr>
                      </w:pPr>
                      <w:r w:rsidRPr="00FC05F7">
                        <w:rPr>
                          <w:b/>
                        </w:rPr>
                        <w:t>ADMIN</w:t>
                      </w:r>
                    </w:p>
                  </w:txbxContent>
                </v:textbox>
                <w10:wrap type="square"/>
              </v:shape>
            </w:pict>
          </mc:Fallback>
        </mc:AlternateContent>
      </w:r>
      <w:r>
        <w:rPr>
          <w:rFonts w:cs="Times New Roman"/>
          <w:noProof/>
          <w:lang w:val="en-IN" w:eastAsia="en-IN" w:bidi="ar-SA"/>
        </w:rPr>
        <mc:AlternateContent>
          <mc:Choice Requires="wps">
            <w:drawing>
              <wp:anchor distT="0" distB="0" distL="114300" distR="114300" simplePos="0" relativeHeight="251753472" behindDoc="0" locked="0" layoutInCell="1" allowOverlap="1" wp14:anchorId="2F71C99E" wp14:editId="1C8AD0C6">
                <wp:simplePos x="0" y="0"/>
                <wp:positionH relativeFrom="column">
                  <wp:posOffset>4514850</wp:posOffset>
                </wp:positionH>
                <wp:positionV relativeFrom="paragraph">
                  <wp:posOffset>263525</wp:posOffset>
                </wp:positionV>
                <wp:extent cx="704850" cy="3333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704850" cy="333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18F19" id="Rectangle 195" o:spid="_x0000_s1026" style="position:absolute;margin-left:355.5pt;margin-top:20.75pt;width:55.5pt;height:2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" filled="f" strokecolor="black [3200]">
                <v:stroke joinstyle="round"/>
              </v:rect>
            </w:pict>
          </mc:Fallback>
        </mc:AlternateContent>
      </w:r>
    </w:p>
    <w:p w14:paraId="098ED129" w14:textId="32454AD2" w:rsidR="00FD4FCF" w:rsidRDefault="00FD4FCF" w:rsidP="001C1FC9">
      <w:pPr>
        <w:spacing w:line="360" w:lineRule="auto"/>
        <w:jc w:val="both"/>
        <w:rPr>
          <w:rFonts w:cs="Times New Roman"/>
        </w:rPr>
      </w:pPr>
    </w:p>
    <w:p w14:paraId="1E8692C5" w14:textId="050FFAFD" w:rsidR="00FD4FCF" w:rsidRDefault="00FD4FCF" w:rsidP="001C1FC9">
      <w:pPr>
        <w:spacing w:line="360" w:lineRule="auto"/>
        <w:jc w:val="both"/>
        <w:rPr>
          <w:rFonts w:cs="Times New Roman"/>
        </w:rPr>
      </w:pPr>
    </w:p>
    <w:p w14:paraId="013061ED" w14:textId="38296DAE" w:rsidR="00FD4FCF" w:rsidRDefault="00FD4FCF" w:rsidP="001C1FC9">
      <w:pPr>
        <w:spacing w:line="360" w:lineRule="auto"/>
        <w:jc w:val="both"/>
        <w:rPr>
          <w:rFonts w:cs="Times New Roman"/>
        </w:rPr>
      </w:pPr>
    </w:p>
    <w:p w14:paraId="286188FA" w14:textId="40D098D1" w:rsidR="00FD4FCF" w:rsidRDefault="00FD4FCF" w:rsidP="001C1FC9">
      <w:pPr>
        <w:spacing w:line="360" w:lineRule="auto"/>
        <w:jc w:val="both"/>
        <w:rPr>
          <w:rFonts w:cs="Times New Roman"/>
        </w:rPr>
      </w:pPr>
    </w:p>
    <w:p w14:paraId="0FC488FE" w14:textId="79E837D3" w:rsidR="00C62E7B" w:rsidRPr="00A76E87" w:rsidRDefault="00C62E7B" w:rsidP="00C62E7B">
      <w:pPr>
        <w:spacing w:line="360" w:lineRule="auto"/>
        <w:jc w:val="center"/>
        <w:rPr>
          <w:rFonts w:cs="Times New Roman"/>
        </w:rPr>
      </w:pPr>
      <w:r>
        <w:rPr>
          <w:rFonts w:cs="Times New Roman"/>
          <w:b/>
        </w:rPr>
        <w:t>Figure 4.3</w:t>
      </w:r>
      <w:r>
        <w:rPr>
          <w:rFonts w:cs="Times New Roman"/>
        </w:rPr>
        <w:t xml:space="preserve">: </w:t>
      </w:r>
      <w:r>
        <w:rPr>
          <w:rFonts w:cs="Times New Roman"/>
          <w:bCs/>
          <w:szCs w:val="28"/>
        </w:rPr>
        <w:t>2</w:t>
      </w:r>
      <w:r w:rsidRPr="00C62E7B">
        <w:rPr>
          <w:rFonts w:cs="Times New Roman"/>
          <w:bCs/>
          <w:szCs w:val="28"/>
        </w:rPr>
        <w:t>-level DFD</w:t>
      </w:r>
    </w:p>
    <w:p w14:paraId="501EB8B9" w14:textId="45A183D9" w:rsidR="00FD4FCF" w:rsidRDefault="00FD4FCF" w:rsidP="001C1FC9">
      <w:pPr>
        <w:spacing w:line="360" w:lineRule="auto"/>
        <w:jc w:val="both"/>
        <w:rPr>
          <w:rFonts w:cs="Times New Roman"/>
        </w:rPr>
      </w:pPr>
    </w:p>
    <w:p w14:paraId="604BF239" w14:textId="77777777" w:rsidR="00FD4FCF" w:rsidRPr="00A76E87" w:rsidRDefault="00FD4FCF" w:rsidP="001C1FC9">
      <w:pPr>
        <w:spacing w:line="360" w:lineRule="auto"/>
        <w:jc w:val="both"/>
        <w:rPr>
          <w:rFonts w:cs="Times New Roman"/>
        </w:rPr>
      </w:pPr>
    </w:p>
    <w:p w14:paraId="08810ABB" w14:textId="77777777" w:rsidR="009E1C49" w:rsidRPr="00A76E87" w:rsidRDefault="009E1C49" w:rsidP="001C1FC9">
      <w:pPr>
        <w:spacing w:line="360" w:lineRule="auto"/>
        <w:jc w:val="both"/>
        <w:rPr>
          <w:rFonts w:cs="Times New Roman"/>
        </w:rPr>
      </w:pPr>
    </w:p>
    <w:p w14:paraId="59855F9B" w14:textId="77777777" w:rsidR="009E1C49" w:rsidRPr="00A76E87" w:rsidRDefault="009E1C49" w:rsidP="001C1FC9">
      <w:pPr>
        <w:spacing w:line="360" w:lineRule="auto"/>
        <w:jc w:val="both"/>
        <w:rPr>
          <w:rFonts w:cs="Times New Roman"/>
        </w:rPr>
      </w:pPr>
    </w:p>
    <w:p w14:paraId="52DDF552" w14:textId="77777777" w:rsidR="00CD5443" w:rsidRDefault="00CD5443" w:rsidP="00CD5443">
      <w:pPr>
        <w:spacing w:line="360" w:lineRule="auto"/>
        <w:jc w:val="both"/>
        <w:rPr>
          <w:rFonts w:cs="Times New Roman"/>
          <w:b/>
          <w:bCs/>
          <w:sz w:val="28"/>
          <w:szCs w:val="28"/>
        </w:rPr>
      </w:pPr>
    </w:p>
    <w:p w14:paraId="67CA911D" w14:textId="42124B42" w:rsidR="00CD5443" w:rsidRPr="00CD5443" w:rsidRDefault="00CD5443" w:rsidP="00CD5443">
      <w:pPr>
        <w:spacing w:line="360" w:lineRule="auto"/>
        <w:jc w:val="both"/>
        <w:rPr>
          <w:rFonts w:cs="Times New Roman"/>
          <w:b/>
          <w:bCs/>
          <w:sz w:val="28"/>
          <w:szCs w:val="28"/>
        </w:rPr>
      </w:pPr>
      <w:r>
        <w:rPr>
          <w:rFonts w:cs="Times New Roman"/>
          <w:b/>
          <w:bCs/>
          <w:sz w:val="28"/>
          <w:szCs w:val="28"/>
        </w:rPr>
        <w:lastRenderedPageBreak/>
        <w:t>4.2</w:t>
      </w:r>
      <w:r w:rsidRPr="00D53583">
        <w:rPr>
          <w:rFonts w:cs="Times New Roman"/>
          <w:b/>
          <w:bCs/>
          <w:sz w:val="28"/>
          <w:szCs w:val="28"/>
        </w:rPr>
        <w:t xml:space="preserve"> </w:t>
      </w:r>
      <w:r w:rsidRPr="00CD5443">
        <w:rPr>
          <w:rFonts w:cs="Times New Roman"/>
          <w:b/>
          <w:bCs/>
          <w:sz w:val="28"/>
          <w:szCs w:val="28"/>
        </w:rPr>
        <w:t>Use Case Diagram</w:t>
      </w:r>
    </w:p>
    <w:p w14:paraId="6CB19592" w14:textId="56DB1A65" w:rsidR="009E1C49" w:rsidRDefault="009E1C49" w:rsidP="001C1FC9">
      <w:pPr>
        <w:spacing w:line="360" w:lineRule="auto"/>
        <w:jc w:val="both"/>
        <w:rPr>
          <w:rFonts w:cs="Times New Roman"/>
        </w:rPr>
      </w:pPr>
    </w:p>
    <w:p w14:paraId="31720236" w14:textId="38D63CF4" w:rsidR="00CD5443" w:rsidRDefault="00CD5443" w:rsidP="001C1FC9">
      <w:pPr>
        <w:spacing w:line="360" w:lineRule="auto"/>
        <w:jc w:val="both"/>
        <w:rPr>
          <w:rFonts w:cs="Times New Roman"/>
        </w:rPr>
      </w:pPr>
    </w:p>
    <w:p w14:paraId="33D99144" w14:textId="5258B167" w:rsidR="00CD5443" w:rsidRDefault="00CD5443"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78048" behindDoc="0" locked="0" layoutInCell="1" allowOverlap="1" wp14:anchorId="447A1F68" wp14:editId="7FD5CBC4">
                <wp:simplePos x="0" y="0"/>
                <wp:positionH relativeFrom="column">
                  <wp:posOffset>1485900</wp:posOffset>
                </wp:positionH>
                <wp:positionV relativeFrom="paragraph">
                  <wp:posOffset>158115</wp:posOffset>
                </wp:positionV>
                <wp:extent cx="1504950" cy="48577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1504950" cy="485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9CF1B" id="Rectangle 216" o:spid="_x0000_s1026" style="position:absolute;margin-left:117pt;margin-top:12.45pt;width:118.5pt;height:38.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" filled="f" strokecolor="black [3200]">
                <v:stroke joinstyle="round"/>
              </v:rect>
            </w:pict>
          </mc:Fallback>
        </mc:AlternateContent>
      </w:r>
    </w:p>
    <w:p w14:paraId="5F07ED44" w14:textId="698B98C9" w:rsidR="00CD5443" w:rsidRDefault="00EE6E90" w:rsidP="00CD5443">
      <w:pPr>
        <w:tabs>
          <w:tab w:val="left" w:pos="3225"/>
        </w:tabs>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12864" behindDoc="0" locked="0" layoutInCell="1" allowOverlap="1" wp14:anchorId="2B714E15" wp14:editId="01B78E34">
                <wp:simplePos x="0" y="0"/>
                <wp:positionH relativeFrom="column">
                  <wp:posOffset>3028949</wp:posOffset>
                </wp:positionH>
                <wp:positionV relativeFrom="paragraph">
                  <wp:posOffset>161925</wp:posOffset>
                </wp:positionV>
                <wp:extent cx="1438275" cy="1143000"/>
                <wp:effectExtent l="0" t="0" r="28575" b="19050"/>
                <wp:wrapNone/>
                <wp:docPr id="239" name="Straight Connector 239"/>
                <wp:cNvGraphicFramePr/>
                <a:graphic xmlns:a="http://schemas.openxmlformats.org/drawingml/2006/main">
                  <a:graphicData uri="http://schemas.microsoft.com/office/word/2010/wordprocessingShape">
                    <wps:wsp>
                      <wps:cNvCnPr/>
                      <wps:spPr>
                        <a:xfrm>
                          <a:off x="0" y="0"/>
                          <a:ext cx="1438275"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62467FF" id="Straight Connector 23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38.5pt,12.75pt" to="351.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" strokecolor="black [3200]" strokeweight="1.5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810816" behindDoc="0" locked="0" layoutInCell="1" allowOverlap="1" wp14:anchorId="4284FCFC" wp14:editId="257DE17D">
                <wp:simplePos x="0" y="0"/>
                <wp:positionH relativeFrom="column">
                  <wp:posOffset>257174</wp:posOffset>
                </wp:positionH>
                <wp:positionV relativeFrom="paragraph">
                  <wp:posOffset>161925</wp:posOffset>
                </wp:positionV>
                <wp:extent cx="1228725" cy="1543050"/>
                <wp:effectExtent l="0" t="0" r="28575" b="19050"/>
                <wp:wrapNone/>
                <wp:docPr id="237" name="Straight Connector 237"/>
                <wp:cNvGraphicFramePr/>
                <a:graphic xmlns:a="http://schemas.openxmlformats.org/drawingml/2006/main">
                  <a:graphicData uri="http://schemas.microsoft.com/office/word/2010/wordprocessingShape">
                    <wps:wsp>
                      <wps:cNvCnPr/>
                      <wps:spPr>
                        <a:xfrm flipV="1">
                          <a:off x="0" y="0"/>
                          <a:ext cx="1228725" cy="1543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D32862" id="Straight Connector 237"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20.25pt,12.75pt" to="117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" strokecolor="black [3200]" strokeweight="1.5pt">
                <v:stroke joinstyle="miter"/>
              </v:line>
            </w:pict>
          </mc:Fallback>
        </mc:AlternateContent>
      </w:r>
      <w:r w:rsidR="00CD5443" w:rsidRPr="00CD5443">
        <w:rPr>
          <w:rFonts w:cs="Times New Roman"/>
          <w:noProof/>
          <w:lang w:val="en-IN" w:eastAsia="en-IN" w:bidi="ar-SA"/>
        </w:rPr>
        <mc:AlternateContent>
          <mc:Choice Requires="wps">
            <w:drawing>
              <wp:anchor distT="45720" distB="45720" distL="114300" distR="114300" simplePos="0" relativeHeight="251792384" behindDoc="0" locked="0" layoutInCell="1" allowOverlap="1" wp14:anchorId="1FA541C1" wp14:editId="47F7261F">
                <wp:simplePos x="0" y="0"/>
                <wp:positionH relativeFrom="column">
                  <wp:posOffset>1706245</wp:posOffset>
                </wp:positionH>
                <wp:positionV relativeFrom="paragraph">
                  <wp:posOffset>9525</wp:posOffset>
                </wp:positionV>
                <wp:extent cx="2360930" cy="140462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E53BBB" w14:textId="5F8F9676" w:rsidR="00D6573A" w:rsidRDefault="00D6573A">
                            <w:r>
                              <w:rPr>
                                <w:rFonts w:cs="Times New Roman"/>
                              </w:rPr>
                              <w:t>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A541C1" id="_x0000_s1056" type="#_x0000_t202" style="position:absolute;left:0;text-align:left;margin-left:134.35pt;margin-top:.75pt;width:185.9pt;height:110.6pt;z-index:251792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" filled="f" stroked="f">
                <v:textbox style="mso-fit-shape-to-text:t">
                  <w:txbxContent>
                    <w:p w14:paraId="18E53BBB" w14:textId="5F8F9676" w:rsidR="00D6573A" w:rsidRDefault="00D6573A">
                      <w:r>
                        <w:rPr>
                          <w:rFonts w:cs="Times New Roman"/>
                        </w:rPr>
                        <w:t>Feedback</w:t>
                      </w:r>
                    </w:p>
                  </w:txbxContent>
                </v:textbox>
                <w10:wrap type="square"/>
              </v:shape>
            </w:pict>
          </mc:Fallback>
        </mc:AlternateContent>
      </w:r>
      <w:r w:rsidR="00CD5443">
        <w:rPr>
          <w:rFonts w:cs="Times New Roman"/>
        </w:rPr>
        <w:t xml:space="preserve">                                                  </w:t>
      </w:r>
    </w:p>
    <w:p w14:paraId="2BBD942C" w14:textId="7B286765" w:rsidR="00CD5443" w:rsidRDefault="00CD5443" w:rsidP="001C1FC9">
      <w:pPr>
        <w:spacing w:line="360" w:lineRule="auto"/>
        <w:jc w:val="both"/>
        <w:rPr>
          <w:rFonts w:cs="Times New Roman"/>
        </w:rPr>
      </w:pPr>
    </w:p>
    <w:p w14:paraId="0DC0D598" w14:textId="6D5F3F84" w:rsidR="00CD5443" w:rsidRDefault="00CD5443"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80096" behindDoc="0" locked="0" layoutInCell="1" allowOverlap="1" wp14:anchorId="120A2466" wp14:editId="3B45DB23">
                <wp:simplePos x="0" y="0"/>
                <wp:positionH relativeFrom="column">
                  <wp:posOffset>1485900</wp:posOffset>
                </wp:positionH>
                <wp:positionV relativeFrom="paragraph">
                  <wp:posOffset>255270</wp:posOffset>
                </wp:positionV>
                <wp:extent cx="1504950" cy="48577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1504950" cy="485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BDBA6" id="Rectangle 218" o:spid="_x0000_s1026" style="position:absolute;margin-left:117pt;margin-top:20.1pt;width:118.5pt;height:38.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" filled="f" strokecolor="black [3200]">
                <v:stroke joinstyle="round"/>
              </v:rect>
            </w:pict>
          </mc:Fallback>
        </mc:AlternateContent>
      </w:r>
    </w:p>
    <w:p w14:paraId="52DFCA07" w14:textId="52EE6199" w:rsidR="00CD5443" w:rsidRDefault="00EE6E90" w:rsidP="00CD5443">
      <w:pPr>
        <w:tabs>
          <w:tab w:val="left" w:pos="3300"/>
        </w:tabs>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799552" behindDoc="0" locked="0" layoutInCell="1" allowOverlap="1" wp14:anchorId="5B4684A0" wp14:editId="6D875E05">
                <wp:simplePos x="0" y="0"/>
                <wp:positionH relativeFrom="column">
                  <wp:posOffset>-238125</wp:posOffset>
                </wp:positionH>
                <wp:positionV relativeFrom="paragraph">
                  <wp:posOffset>297180</wp:posOffset>
                </wp:positionV>
                <wp:extent cx="419100" cy="428625"/>
                <wp:effectExtent l="0" t="0" r="19050" b="28575"/>
                <wp:wrapNone/>
                <wp:docPr id="228" name="Oval 228"/>
                <wp:cNvGraphicFramePr/>
                <a:graphic xmlns:a="http://schemas.openxmlformats.org/drawingml/2006/main">
                  <a:graphicData uri="http://schemas.microsoft.com/office/word/2010/wordprocessingShape">
                    <wps:wsp>
                      <wps:cNvSpPr/>
                      <wps:spPr>
                        <a:xfrm>
                          <a:off x="0" y="0"/>
                          <a:ext cx="419100" cy="4286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A42AC" id="Oval 228" o:spid="_x0000_s1026" style="position:absolute;margin-left:-18.75pt;margin-top:23.4pt;width:33pt;height:33.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" filled="f" strokecolor="black [3200]"/>
            </w:pict>
          </mc:Fallback>
        </mc:AlternateContent>
      </w:r>
      <w:r>
        <w:rPr>
          <w:rFonts w:cs="Times New Roman"/>
          <w:noProof/>
          <w:lang w:val="en-IN" w:eastAsia="en-IN" w:bidi="ar-SA"/>
        </w:rPr>
        <mc:AlternateContent>
          <mc:Choice Requires="wps">
            <w:drawing>
              <wp:anchor distT="0" distB="0" distL="114300" distR="114300" simplePos="0" relativeHeight="251802624" behindDoc="0" locked="0" layoutInCell="1" allowOverlap="1" wp14:anchorId="3642A2F2" wp14:editId="7D2EE040">
                <wp:simplePos x="0" y="0"/>
                <wp:positionH relativeFrom="column">
                  <wp:posOffset>-371475</wp:posOffset>
                </wp:positionH>
                <wp:positionV relativeFrom="paragraph">
                  <wp:posOffset>1525905</wp:posOffset>
                </wp:positionV>
                <wp:extent cx="333375" cy="209550"/>
                <wp:effectExtent l="0" t="0" r="28575" b="19050"/>
                <wp:wrapNone/>
                <wp:docPr id="231" name="Straight Connector 231"/>
                <wp:cNvGraphicFramePr/>
                <a:graphic xmlns:a="http://schemas.openxmlformats.org/drawingml/2006/main">
                  <a:graphicData uri="http://schemas.microsoft.com/office/word/2010/wordprocessingShape">
                    <wps:wsp>
                      <wps:cNvCnPr/>
                      <wps:spPr>
                        <a:xfrm flipV="1">
                          <a:off x="0" y="0"/>
                          <a:ext cx="333375" cy="209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087EF8" id="Straight Connector 231"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29.25pt,120.15pt" to="-3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" strokecolor="black [3200]" strokeweight="1.5pt">
                <v:stroke joinstyle="miter"/>
              </v:line>
            </w:pict>
          </mc:Fallback>
        </mc:AlternateContent>
      </w:r>
      <w:r w:rsidRPr="00EE6E90">
        <w:rPr>
          <w:rFonts w:cs="Times New Roman"/>
          <w:noProof/>
          <w:lang w:val="en-IN" w:eastAsia="en-IN" w:bidi="ar-SA"/>
        </w:rPr>
        <mc:AlternateContent>
          <mc:Choice Requires="wps">
            <w:drawing>
              <wp:anchor distT="0" distB="0" distL="114300" distR="114300" simplePos="0" relativeHeight="251809792" behindDoc="0" locked="0" layoutInCell="1" allowOverlap="1" wp14:anchorId="2736ECDA" wp14:editId="0A5DE087">
                <wp:simplePos x="0" y="0"/>
                <wp:positionH relativeFrom="column">
                  <wp:posOffset>4886325</wp:posOffset>
                </wp:positionH>
                <wp:positionV relativeFrom="paragraph">
                  <wp:posOffset>1313180</wp:posOffset>
                </wp:positionV>
                <wp:extent cx="276225" cy="209550"/>
                <wp:effectExtent l="0" t="0" r="28575" b="19050"/>
                <wp:wrapNone/>
                <wp:docPr id="236" name="Straight Connector 236"/>
                <wp:cNvGraphicFramePr/>
                <a:graphic xmlns:a="http://schemas.openxmlformats.org/drawingml/2006/main">
                  <a:graphicData uri="http://schemas.microsoft.com/office/word/2010/wordprocessingShape">
                    <wps:wsp>
                      <wps:cNvCnPr/>
                      <wps:spPr>
                        <a:xfrm flipH="1" flipV="1">
                          <a:off x="0" y="0"/>
                          <a:ext cx="276225" cy="20955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09A3CC" id="Straight Connector 236" o:spid="_x0000_s1026" style="position:absolute;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75pt,103.4pt" to="406.5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" strokecolor="windowText" strokeweight="1.5pt">
                <v:stroke joinstyle="miter"/>
              </v:line>
            </w:pict>
          </mc:Fallback>
        </mc:AlternateContent>
      </w:r>
      <w:r w:rsidRPr="00EE6E90">
        <w:rPr>
          <w:rFonts w:cs="Times New Roman"/>
          <w:noProof/>
          <w:lang w:val="en-IN" w:eastAsia="en-IN" w:bidi="ar-SA"/>
        </w:rPr>
        <mc:AlternateContent>
          <mc:Choice Requires="wps">
            <w:drawing>
              <wp:anchor distT="0" distB="0" distL="114300" distR="114300" simplePos="0" relativeHeight="251808768" behindDoc="0" locked="0" layoutInCell="1" allowOverlap="1" wp14:anchorId="19B2D3D1" wp14:editId="4E7B5676">
                <wp:simplePos x="0" y="0"/>
                <wp:positionH relativeFrom="column">
                  <wp:posOffset>4533900</wp:posOffset>
                </wp:positionH>
                <wp:positionV relativeFrom="paragraph">
                  <wp:posOffset>1313815</wp:posOffset>
                </wp:positionV>
                <wp:extent cx="333375" cy="209550"/>
                <wp:effectExtent l="0" t="0" r="28575" b="19050"/>
                <wp:wrapNone/>
                <wp:docPr id="235" name="Straight Connector 235"/>
                <wp:cNvGraphicFramePr/>
                <a:graphic xmlns:a="http://schemas.openxmlformats.org/drawingml/2006/main">
                  <a:graphicData uri="http://schemas.microsoft.com/office/word/2010/wordprocessingShape">
                    <wps:wsp>
                      <wps:cNvCnPr/>
                      <wps:spPr>
                        <a:xfrm flipV="1">
                          <a:off x="0" y="0"/>
                          <a:ext cx="333375" cy="20955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7E06445B" id="Straight Connector 235"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357pt,103.45pt" to="383.25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" strokecolor="windowText" strokeweight="1.5pt">
                <v:stroke joinstyle="miter"/>
              </v:line>
            </w:pict>
          </mc:Fallback>
        </mc:AlternateContent>
      </w:r>
      <w:r w:rsidRPr="00EE6E90">
        <w:rPr>
          <w:rFonts w:cs="Times New Roman"/>
          <w:noProof/>
          <w:lang w:val="en-IN" w:eastAsia="en-IN" w:bidi="ar-SA"/>
        </w:rPr>
        <mc:AlternateContent>
          <mc:Choice Requires="wps">
            <w:drawing>
              <wp:anchor distT="0" distB="0" distL="114300" distR="114300" simplePos="0" relativeHeight="251806720" behindDoc="0" locked="0" layoutInCell="1" allowOverlap="1" wp14:anchorId="51B92427" wp14:editId="6CB0C847">
                <wp:simplePos x="0" y="0"/>
                <wp:positionH relativeFrom="column">
                  <wp:posOffset>4667250</wp:posOffset>
                </wp:positionH>
                <wp:positionV relativeFrom="paragraph">
                  <wp:posOffset>85090</wp:posOffset>
                </wp:positionV>
                <wp:extent cx="419100" cy="428625"/>
                <wp:effectExtent l="0" t="0" r="19050" b="28575"/>
                <wp:wrapNone/>
                <wp:docPr id="233" name="Oval 233"/>
                <wp:cNvGraphicFramePr/>
                <a:graphic xmlns:a="http://schemas.openxmlformats.org/drawingml/2006/main">
                  <a:graphicData uri="http://schemas.microsoft.com/office/word/2010/wordprocessingShape">
                    <wps:wsp>
                      <wps:cNvSpPr/>
                      <wps:spPr>
                        <a:xfrm>
                          <a:off x="0" y="0"/>
                          <a:ext cx="419100" cy="428625"/>
                        </a:xfrm>
                        <a:prstGeom prst="ellipse">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208EC" id="Oval 233" o:spid="_x0000_s1026" style="position:absolute;margin-left:367.5pt;margin-top:6.7pt;width:33pt;height:33.7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" filled="f" strokecolor="windowText"/>
            </w:pict>
          </mc:Fallback>
        </mc:AlternateContent>
      </w:r>
      <w:r w:rsidRPr="00EE6E90">
        <w:rPr>
          <w:rFonts w:cs="Times New Roman"/>
          <w:noProof/>
          <w:lang w:val="en-IN" w:eastAsia="en-IN" w:bidi="ar-SA"/>
        </w:rPr>
        <mc:AlternateContent>
          <mc:Choice Requires="wps">
            <w:drawing>
              <wp:anchor distT="0" distB="0" distL="114300" distR="114300" simplePos="0" relativeHeight="251807744" behindDoc="0" locked="0" layoutInCell="1" allowOverlap="1" wp14:anchorId="6BFE9A5D" wp14:editId="55003CB5">
                <wp:simplePos x="0" y="0"/>
                <wp:positionH relativeFrom="column">
                  <wp:posOffset>4867275</wp:posOffset>
                </wp:positionH>
                <wp:positionV relativeFrom="paragraph">
                  <wp:posOffset>513715</wp:posOffset>
                </wp:positionV>
                <wp:extent cx="19050" cy="80010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19050" cy="80010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C2C3EF1" id="Straight Connector 23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83.25pt,40.45pt" to="384.75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" strokecolor="windowText" strokeweight="1pt">
                <v:stroke joinstyle="miter"/>
              </v:line>
            </w:pict>
          </mc:Fallback>
        </mc:AlternateContent>
      </w:r>
      <w:r w:rsidR="00CD5443" w:rsidRPr="00CD5443">
        <w:rPr>
          <w:rFonts w:cs="Times New Roman"/>
          <w:noProof/>
          <w:lang w:val="en-IN" w:eastAsia="en-IN" w:bidi="ar-SA"/>
        </w:rPr>
        <mc:AlternateContent>
          <mc:Choice Requires="wps">
            <w:drawing>
              <wp:anchor distT="45720" distB="45720" distL="114300" distR="114300" simplePos="0" relativeHeight="251790336" behindDoc="0" locked="0" layoutInCell="1" allowOverlap="1" wp14:anchorId="77286F29" wp14:editId="0525E1C5">
                <wp:simplePos x="0" y="0"/>
                <wp:positionH relativeFrom="column">
                  <wp:posOffset>1532890</wp:posOffset>
                </wp:positionH>
                <wp:positionV relativeFrom="paragraph">
                  <wp:posOffset>97155</wp:posOffset>
                </wp:positionV>
                <wp:extent cx="1533525" cy="352425"/>
                <wp:effectExtent l="0" t="0" r="0" b="952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8E450" w14:textId="1412081A" w:rsidR="00D6573A" w:rsidRDefault="00D6573A">
                            <w:r>
                              <w:t>Course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6F29" id="_x0000_s1057" type="#_x0000_t202" style="position:absolute;left:0;text-align:left;margin-left:120.7pt;margin-top:7.65pt;width:120.75pt;height:27.7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" filled="f" stroked="f">
                <v:textbox>
                  <w:txbxContent>
                    <w:p w14:paraId="6D38E450" w14:textId="1412081A" w:rsidR="00D6573A" w:rsidRDefault="00D6573A">
                      <w:r>
                        <w:t>Course Information</w:t>
                      </w:r>
                    </w:p>
                  </w:txbxContent>
                </v:textbox>
                <w10:wrap type="square"/>
              </v:shape>
            </w:pict>
          </mc:Fallback>
        </mc:AlternateContent>
      </w:r>
      <w:r w:rsidR="00CD5443">
        <w:rPr>
          <w:rFonts w:cs="Times New Roman"/>
        </w:rPr>
        <w:tab/>
      </w:r>
    </w:p>
    <w:p w14:paraId="02F21D70" w14:textId="2299286F" w:rsidR="00CD5443" w:rsidRDefault="00EE6E90"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15936" behindDoc="0" locked="0" layoutInCell="1" allowOverlap="1" wp14:anchorId="68B0EA50" wp14:editId="358E4D1C">
                <wp:simplePos x="0" y="0"/>
                <wp:positionH relativeFrom="column">
                  <wp:posOffset>3028949</wp:posOffset>
                </wp:positionH>
                <wp:positionV relativeFrom="paragraph">
                  <wp:posOffset>34290</wp:posOffset>
                </wp:positionV>
                <wp:extent cx="1438275" cy="43815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1438275" cy="438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456553" id="Straight Connector 241"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238.5pt,2.7pt" to="351.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" strokecolor="black [3200]" strokeweight="1.5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811840" behindDoc="0" locked="0" layoutInCell="1" allowOverlap="1" wp14:anchorId="77FD9699" wp14:editId="5DA624A4">
                <wp:simplePos x="0" y="0"/>
                <wp:positionH relativeFrom="column">
                  <wp:posOffset>304800</wp:posOffset>
                </wp:positionH>
                <wp:positionV relativeFrom="paragraph">
                  <wp:posOffset>34290</wp:posOffset>
                </wp:positionV>
                <wp:extent cx="1181100" cy="685800"/>
                <wp:effectExtent l="0" t="0" r="19050" b="19050"/>
                <wp:wrapNone/>
                <wp:docPr id="238" name="Straight Connector 238"/>
                <wp:cNvGraphicFramePr/>
                <a:graphic xmlns:a="http://schemas.openxmlformats.org/drawingml/2006/main">
                  <a:graphicData uri="http://schemas.microsoft.com/office/word/2010/wordprocessingShape">
                    <wps:wsp>
                      <wps:cNvCnPr/>
                      <wps:spPr>
                        <a:xfrm flipV="1">
                          <a:off x="0" y="0"/>
                          <a:ext cx="1181100" cy="685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0C65FA" id="Straight Connector 238"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24pt,2.7pt" to="117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" strokecolor="black [3200]" strokeweight="1.5pt">
                <v:stroke joinstyle="miter"/>
              </v:line>
            </w:pict>
          </mc:Fallback>
        </mc:AlternateContent>
      </w:r>
    </w:p>
    <w:p w14:paraId="05404A21" w14:textId="5D0E7AC4" w:rsidR="00CD5443" w:rsidRDefault="00EE6E90"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14912" behindDoc="0" locked="0" layoutInCell="1" allowOverlap="1" wp14:anchorId="3C63AFBE" wp14:editId="63F85CD5">
                <wp:simplePos x="0" y="0"/>
                <wp:positionH relativeFrom="column">
                  <wp:posOffset>4676775</wp:posOffset>
                </wp:positionH>
                <wp:positionV relativeFrom="paragraph">
                  <wp:posOffset>209550</wp:posOffset>
                </wp:positionV>
                <wp:extent cx="476250" cy="0"/>
                <wp:effectExtent l="0" t="0" r="19050" b="19050"/>
                <wp:wrapNone/>
                <wp:docPr id="240" name="Straight Connector 24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4DF68D" id="Straight Connector 240"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368.25pt,16.5pt" to="405.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" strokecolor="black [3200]" strokeweight="1.5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800576" behindDoc="0" locked="0" layoutInCell="1" allowOverlap="1" wp14:anchorId="3EBFD617" wp14:editId="1952F944">
                <wp:simplePos x="0" y="0"/>
                <wp:positionH relativeFrom="column">
                  <wp:posOffset>-38100</wp:posOffset>
                </wp:positionH>
                <wp:positionV relativeFrom="paragraph">
                  <wp:posOffset>200025</wp:posOffset>
                </wp:positionV>
                <wp:extent cx="19050" cy="800100"/>
                <wp:effectExtent l="0" t="0" r="19050" b="19050"/>
                <wp:wrapNone/>
                <wp:docPr id="229" name="Straight Connector 229"/>
                <wp:cNvGraphicFramePr/>
                <a:graphic xmlns:a="http://schemas.openxmlformats.org/drawingml/2006/main">
                  <a:graphicData uri="http://schemas.microsoft.com/office/word/2010/wordprocessingShape">
                    <wps:wsp>
                      <wps:cNvCnPr/>
                      <wps:spPr>
                        <a:xfrm>
                          <a:off x="0" y="0"/>
                          <a:ext cx="19050" cy="800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DF9E28" id="Straight Connector 22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pt,15.75pt" to="-1.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" strokecolor="black [3200]" strokeweight="1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782144" behindDoc="0" locked="0" layoutInCell="1" allowOverlap="1" wp14:anchorId="2741633E" wp14:editId="1F31701C">
                <wp:simplePos x="0" y="0"/>
                <wp:positionH relativeFrom="column">
                  <wp:posOffset>1362075</wp:posOffset>
                </wp:positionH>
                <wp:positionV relativeFrom="paragraph">
                  <wp:posOffset>266700</wp:posOffset>
                </wp:positionV>
                <wp:extent cx="1790700" cy="485775"/>
                <wp:effectExtent l="0" t="0" r="19050" b="28575"/>
                <wp:wrapNone/>
                <wp:docPr id="219" name="Rectangle 219"/>
                <wp:cNvGraphicFramePr/>
                <a:graphic xmlns:a="http://schemas.openxmlformats.org/drawingml/2006/main">
                  <a:graphicData uri="http://schemas.microsoft.com/office/word/2010/wordprocessingShape">
                    <wps:wsp>
                      <wps:cNvSpPr/>
                      <wps:spPr>
                        <a:xfrm>
                          <a:off x="0" y="0"/>
                          <a:ext cx="1790700" cy="485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377C8" id="Rectangle 219" o:spid="_x0000_s1026" style="position:absolute;margin-left:107.25pt;margin-top:21pt;width:141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" filled="f" strokecolor="black [3200]">
                <v:stroke joinstyle="round"/>
              </v:rect>
            </w:pict>
          </mc:Fallback>
        </mc:AlternateContent>
      </w:r>
    </w:p>
    <w:p w14:paraId="5B2A5183" w14:textId="400AF2AE" w:rsidR="00CD5443" w:rsidRDefault="00EE6E90"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16960" behindDoc="0" locked="0" layoutInCell="1" allowOverlap="1" wp14:anchorId="7F0CD9D2" wp14:editId="107373D0">
                <wp:simplePos x="0" y="0"/>
                <wp:positionH relativeFrom="column">
                  <wp:posOffset>3219450</wp:posOffset>
                </wp:positionH>
                <wp:positionV relativeFrom="paragraph">
                  <wp:posOffset>194310</wp:posOffset>
                </wp:positionV>
                <wp:extent cx="1314450" cy="57150"/>
                <wp:effectExtent l="0" t="0" r="19050" b="19050"/>
                <wp:wrapNone/>
                <wp:docPr id="242" name="Straight Connector 242"/>
                <wp:cNvGraphicFramePr/>
                <a:graphic xmlns:a="http://schemas.openxmlformats.org/drawingml/2006/main">
                  <a:graphicData uri="http://schemas.microsoft.com/office/word/2010/wordprocessingShape">
                    <wps:wsp>
                      <wps:cNvCnPr/>
                      <wps:spPr>
                        <a:xfrm flipV="1">
                          <a:off x="0" y="0"/>
                          <a:ext cx="1314450" cy="57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8D71269" id="Straight Connector 242"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253.5pt,15.3pt" to="35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" strokecolor="black [3200]" strokeweight="1.5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801600" behindDoc="0" locked="0" layoutInCell="1" allowOverlap="1" wp14:anchorId="6E9A2D21" wp14:editId="67A89D6D">
                <wp:simplePos x="0" y="0"/>
                <wp:positionH relativeFrom="column">
                  <wp:posOffset>-295275</wp:posOffset>
                </wp:positionH>
                <wp:positionV relativeFrom="paragraph">
                  <wp:posOffset>184785</wp:posOffset>
                </wp:positionV>
                <wp:extent cx="476250" cy="0"/>
                <wp:effectExtent l="0" t="0" r="19050" b="19050"/>
                <wp:wrapNone/>
                <wp:docPr id="230" name="Straight Connector 23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472504" id="Straight Connector 23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23.25pt,14.55pt" to="14.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" strokecolor="black [3200]" strokeweight="1.5pt">
                <v:stroke joinstyle="miter"/>
              </v:line>
            </w:pict>
          </mc:Fallback>
        </mc:AlternateContent>
      </w:r>
      <w:r w:rsidRPr="00EE6E90">
        <w:rPr>
          <w:rFonts w:cs="Times New Roman"/>
          <w:noProof/>
          <w:lang w:val="en-IN" w:eastAsia="en-IN" w:bidi="ar-SA"/>
        </w:rPr>
        <mc:AlternateContent>
          <mc:Choice Requires="wps">
            <w:drawing>
              <wp:anchor distT="45720" distB="45720" distL="114300" distR="114300" simplePos="0" relativeHeight="251794432" behindDoc="0" locked="0" layoutInCell="1" allowOverlap="1" wp14:anchorId="77BAD902" wp14:editId="01E71A8A">
                <wp:simplePos x="0" y="0"/>
                <wp:positionH relativeFrom="column">
                  <wp:posOffset>1363345</wp:posOffset>
                </wp:positionH>
                <wp:positionV relativeFrom="paragraph">
                  <wp:posOffset>125730</wp:posOffset>
                </wp:positionV>
                <wp:extent cx="236093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0825" w14:textId="7D6F9F3A" w:rsidR="00D6573A" w:rsidRDefault="00D6573A">
                            <w:r>
                              <w:t>Upload &amp; Update Course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BAD902" id="_x0000_s1058" type="#_x0000_t202" style="position:absolute;left:0;text-align:left;margin-left:107.35pt;margin-top:9.9pt;width:185.9pt;height:110.6pt;z-index:251794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" filled="f" stroked="f">
                <v:textbox style="mso-fit-shape-to-text:t">
                  <w:txbxContent>
                    <w:p w14:paraId="52210825" w14:textId="7D6F9F3A" w:rsidR="00D6573A" w:rsidRDefault="00D6573A">
                      <w:r>
                        <w:t>Upload &amp; Update Course</w:t>
                      </w:r>
                    </w:p>
                  </w:txbxContent>
                </v:textbox>
                <w10:wrap type="square"/>
              </v:shape>
            </w:pict>
          </mc:Fallback>
        </mc:AlternateContent>
      </w:r>
    </w:p>
    <w:p w14:paraId="0D06C989" w14:textId="2FEBC22F" w:rsidR="00CD5443" w:rsidRDefault="00EE6E90"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19008" behindDoc="0" locked="0" layoutInCell="1" allowOverlap="1" wp14:anchorId="028546A4" wp14:editId="1BE0AF17">
                <wp:simplePos x="0" y="0"/>
                <wp:positionH relativeFrom="column">
                  <wp:posOffset>3028950</wp:posOffset>
                </wp:positionH>
                <wp:positionV relativeFrom="paragraph">
                  <wp:posOffset>264795</wp:posOffset>
                </wp:positionV>
                <wp:extent cx="1504950" cy="1352550"/>
                <wp:effectExtent l="0" t="0" r="19050" b="19050"/>
                <wp:wrapNone/>
                <wp:docPr id="244" name="Straight Connector 244"/>
                <wp:cNvGraphicFramePr/>
                <a:graphic xmlns:a="http://schemas.openxmlformats.org/drawingml/2006/main">
                  <a:graphicData uri="http://schemas.microsoft.com/office/word/2010/wordprocessingShape">
                    <wps:wsp>
                      <wps:cNvCnPr/>
                      <wps:spPr>
                        <a:xfrm flipV="1">
                          <a:off x="0" y="0"/>
                          <a:ext cx="1504950" cy="1352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06C5C4F" id="Straight Connector 244"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238.5pt,20.85pt" to="357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" strokecolor="black [3200]" strokeweight="1.5pt">
                <v:stroke joinstyle="miter"/>
              </v:line>
            </w:pict>
          </mc:Fallback>
        </mc:AlternateContent>
      </w:r>
      <w:r>
        <w:rPr>
          <w:rFonts w:cs="Times New Roman"/>
          <w:noProof/>
          <w:lang w:val="en-IN" w:eastAsia="en-IN" w:bidi="ar-SA"/>
        </w:rPr>
        <mc:AlternateContent>
          <mc:Choice Requires="wps">
            <w:drawing>
              <wp:anchor distT="0" distB="0" distL="114300" distR="114300" simplePos="0" relativeHeight="251817984" behindDoc="0" locked="0" layoutInCell="1" allowOverlap="1" wp14:anchorId="4636A7B9" wp14:editId="1B0715D3">
                <wp:simplePos x="0" y="0"/>
                <wp:positionH relativeFrom="column">
                  <wp:posOffset>3028950</wp:posOffset>
                </wp:positionH>
                <wp:positionV relativeFrom="paragraph">
                  <wp:posOffset>131445</wp:posOffset>
                </wp:positionV>
                <wp:extent cx="1504950" cy="828675"/>
                <wp:effectExtent l="0" t="0" r="19050" b="28575"/>
                <wp:wrapNone/>
                <wp:docPr id="243" name="Straight Connector 243"/>
                <wp:cNvGraphicFramePr/>
                <a:graphic xmlns:a="http://schemas.openxmlformats.org/drawingml/2006/main">
                  <a:graphicData uri="http://schemas.microsoft.com/office/word/2010/wordprocessingShape">
                    <wps:wsp>
                      <wps:cNvCnPr/>
                      <wps:spPr>
                        <a:xfrm flipV="1">
                          <a:off x="0" y="0"/>
                          <a:ext cx="150495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8E95A9" id="Straight Connector 243" o:spid="_x0000_s1026" style="position:absolute;flip:y;z-index:251817984;visibility:visible;mso-wrap-style:square;mso-wrap-distance-left:9pt;mso-wrap-distance-top:0;mso-wrap-distance-right:9pt;mso-wrap-distance-bottom:0;mso-position-horizontal:absolute;mso-position-horizontal-relative:text;mso-position-vertical:absolute;mso-position-vertical-relative:text" from="238.5pt,10.35pt" to="357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" strokecolor="black [3200]" strokeweight="1.5pt">
                <v:stroke joinstyle="miter"/>
              </v:line>
            </w:pict>
          </mc:Fallback>
        </mc:AlternateContent>
      </w:r>
    </w:p>
    <w:p w14:paraId="1AB19665" w14:textId="74D44FC0" w:rsidR="00CD5443" w:rsidRDefault="00EE6E90" w:rsidP="001C1FC9">
      <w:pPr>
        <w:spacing w:line="360" w:lineRule="auto"/>
        <w:jc w:val="both"/>
        <w:rPr>
          <w:rFonts w:cs="Times New Roman"/>
        </w:rPr>
      </w:pPr>
      <w:r>
        <w:rPr>
          <w:rFonts w:cs="Times New Roman"/>
          <w:noProof/>
          <w:lang w:val="en-IN" w:eastAsia="en-IN" w:bidi="ar-SA"/>
        </w:rPr>
        <mc:AlternateContent>
          <mc:Choice Requires="wps">
            <w:drawing>
              <wp:anchor distT="0" distB="0" distL="114300" distR="114300" simplePos="0" relativeHeight="251804672" behindDoc="0" locked="0" layoutInCell="1" allowOverlap="1" wp14:anchorId="6038B306" wp14:editId="17858FC2">
                <wp:simplePos x="0" y="0"/>
                <wp:positionH relativeFrom="column">
                  <wp:posOffset>-19050</wp:posOffset>
                </wp:positionH>
                <wp:positionV relativeFrom="paragraph">
                  <wp:posOffset>210820</wp:posOffset>
                </wp:positionV>
                <wp:extent cx="276225" cy="209550"/>
                <wp:effectExtent l="0" t="0" r="28575" b="19050"/>
                <wp:wrapNone/>
                <wp:docPr id="232" name="Straight Connector 232"/>
                <wp:cNvGraphicFramePr/>
                <a:graphic xmlns:a="http://schemas.openxmlformats.org/drawingml/2006/main">
                  <a:graphicData uri="http://schemas.microsoft.com/office/word/2010/wordprocessingShape">
                    <wps:wsp>
                      <wps:cNvCnPr/>
                      <wps:spPr>
                        <a:xfrm flipH="1" flipV="1">
                          <a:off x="0" y="0"/>
                          <a:ext cx="276225" cy="209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95490" id="Straight Connector 232"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6pt" to="20.2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" strokecolor="black [3200]" strokeweight="1.5pt">
                <v:stroke joinstyle="miter"/>
              </v:line>
            </w:pict>
          </mc:Fallback>
        </mc:AlternateContent>
      </w:r>
    </w:p>
    <w:p w14:paraId="1539F818" w14:textId="35482ED8" w:rsidR="00CD5443" w:rsidRDefault="00EE6E90" w:rsidP="001C1FC9">
      <w:pPr>
        <w:spacing w:line="360" w:lineRule="auto"/>
        <w:jc w:val="both"/>
        <w:rPr>
          <w:rFonts w:cs="Times New Roman"/>
        </w:rPr>
      </w:pPr>
      <w:r w:rsidRPr="00EE6E90">
        <w:rPr>
          <w:rFonts w:cs="Times New Roman"/>
          <w:noProof/>
          <w:lang w:val="en-IN" w:eastAsia="en-IN" w:bidi="ar-SA"/>
        </w:rPr>
        <mc:AlternateContent>
          <mc:Choice Requires="wps">
            <w:drawing>
              <wp:anchor distT="45720" distB="45720" distL="114300" distR="114300" simplePos="0" relativeHeight="251823104" behindDoc="0" locked="0" layoutInCell="1" allowOverlap="1" wp14:anchorId="7AE512D6" wp14:editId="74FBD9C0">
                <wp:simplePos x="0" y="0"/>
                <wp:positionH relativeFrom="column">
                  <wp:posOffset>4667250</wp:posOffset>
                </wp:positionH>
                <wp:positionV relativeFrom="paragraph">
                  <wp:posOffset>224790</wp:posOffset>
                </wp:positionV>
                <wp:extent cx="933450" cy="140462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A4CAAF" w14:textId="2E8CACC8" w:rsidR="00D6573A" w:rsidRPr="00EE6E90" w:rsidRDefault="00D6573A">
                            <w:pPr>
                              <w:rPr>
                                <w:b/>
                              </w:rPr>
                            </w:pPr>
                            <w:r>
                              <w:rPr>
                                <w:b/>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512D6" id="_x0000_s1059" type="#_x0000_t202" style="position:absolute;left:0;text-align:left;margin-left:367.5pt;margin-top:17.7pt;width:73.5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" filled="f" stroked="f">
                <v:textbox style="mso-fit-shape-to-text:t">
                  <w:txbxContent>
                    <w:p w14:paraId="59A4CAAF" w14:textId="2E8CACC8" w:rsidR="00D6573A" w:rsidRPr="00EE6E90" w:rsidRDefault="00D6573A">
                      <w:pPr>
                        <w:rPr>
                          <w:b/>
                        </w:rPr>
                      </w:pPr>
                      <w:r>
                        <w:rPr>
                          <w:b/>
                        </w:rPr>
                        <w:t>ADMIN</w:t>
                      </w:r>
                    </w:p>
                  </w:txbxContent>
                </v:textbox>
                <w10:wrap type="square"/>
              </v:shape>
            </w:pict>
          </mc:Fallback>
        </mc:AlternateContent>
      </w:r>
      <w:r w:rsidRPr="00EE6E90">
        <w:rPr>
          <w:rFonts w:cs="Times New Roman"/>
          <w:noProof/>
          <w:lang w:val="en-IN" w:eastAsia="en-IN" w:bidi="ar-SA"/>
        </w:rPr>
        <mc:AlternateContent>
          <mc:Choice Requires="wps">
            <w:drawing>
              <wp:anchor distT="45720" distB="45720" distL="114300" distR="114300" simplePos="0" relativeHeight="251796480" behindDoc="0" locked="0" layoutInCell="1" allowOverlap="1" wp14:anchorId="7F105A15" wp14:editId="42A8FBD3">
                <wp:simplePos x="0" y="0"/>
                <wp:positionH relativeFrom="column">
                  <wp:posOffset>1639570</wp:posOffset>
                </wp:positionH>
                <wp:positionV relativeFrom="paragraph">
                  <wp:posOffset>226695</wp:posOffset>
                </wp:positionV>
                <wp:extent cx="2360930" cy="140462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D2D26" w14:textId="4C4820A5" w:rsidR="00D6573A" w:rsidRDefault="00D6573A">
                            <w:r>
                              <w:t>Remove Course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105A15" id="_x0000_s1060" type="#_x0000_t202" style="position:absolute;left:0;text-align:left;margin-left:129.1pt;margin-top:17.85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" filled="f" stroked="f">
                <v:textbox style="mso-fit-shape-to-text:t">
                  <w:txbxContent>
                    <w:p w14:paraId="5F8D2D26" w14:textId="4C4820A5" w:rsidR="00D6573A" w:rsidRDefault="00D6573A">
                      <w:r>
                        <w:t>Remove Course</w:t>
                      </w:r>
                    </w:p>
                  </w:txbxContent>
                </v:textbox>
                <w10:wrap type="square"/>
              </v:shape>
            </w:pict>
          </mc:Fallback>
        </mc:AlternateContent>
      </w:r>
      <w:r w:rsidR="00CD5443">
        <w:rPr>
          <w:rFonts w:cs="Times New Roman"/>
          <w:noProof/>
          <w:lang w:val="en-IN" w:eastAsia="en-IN" w:bidi="ar-SA"/>
        </w:rPr>
        <mc:AlternateContent>
          <mc:Choice Requires="wps">
            <w:drawing>
              <wp:anchor distT="0" distB="0" distL="114300" distR="114300" simplePos="0" relativeHeight="251784192" behindDoc="0" locked="0" layoutInCell="1" allowOverlap="1" wp14:anchorId="2E2518E2" wp14:editId="121425BF">
                <wp:simplePos x="0" y="0"/>
                <wp:positionH relativeFrom="column">
                  <wp:posOffset>1485900</wp:posOffset>
                </wp:positionH>
                <wp:positionV relativeFrom="paragraph">
                  <wp:posOffset>91440</wp:posOffset>
                </wp:positionV>
                <wp:extent cx="1504950" cy="485775"/>
                <wp:effectExtent l="0" t="0" r="19050" b="28575"/>
                <wp:wrapNone/>
                <wp:docPr id="220" name="Rectangle 220"/>
                <wp:cNvGraphicFramePr/>
                <a:graphic xmlns:a="http://schemas.openxmlformats.org/drawingml/2006/main">
                  <a:graphicData uri="http://schemas.microsoft.com/office/word/2010/wordprocessingShape">
                    <wps:wsp>
                      <wps:cNvSpPr/>
                      <wps:spPr>
                        <a:xfrm>
                          <a:off x="0" y="0"/>
                          <a:ext cx="1504950" cy="485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DCABD" id="Rectangle 220" o:spid="_x0000_s1026" style="position:absolute;margin-left:117pt;margin-top:7.2pt;width:118.5pt;height:38.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" filled="f" strokecolor="black [3200]">
                <v:stroke joinstyle="round"/>
              </v:rect>
            </w:pict>
          </mc:Fallback>
        </mc:AlternateContent>
      </w:r>
    </w:p>
    <w:p w14:paraId="589ED273" w14:textId="038E59E6" w:rsidR="00CD5443" w:rsidRDefault="00EE6E90" w:rsidP="001C1FC9">
      <w:pPr>
        <w:spacing w:line="360" w:lineRule="auto"/>
        <w:jc w:val="both"/>
        <w:rPr>
          <w:rFonts w:cs="Times New Roman"/>
        </w:rPr>
      </w:pPr>
      <w:r w:rsidRPr="00EE6E90">
        <w:rPr>
          <w:rFonts w:cs="Times New Roman"/>
          <w:noProof/>
          <w:lang w:val="en-IN" w:eastAsia="en-IN" w:bidi="ar-SA"/>
        </w:rPr>
        <mc:AlternateContent>
          <mc:Choice Requires="wps">
            <w:drawing>
              <wp:anchor distT="45720" distB="45720" distL="114300" distR="114300" simplePos="0" relativeHeight="251821056" behindDoc="0" locked="0" layoutInCell="1" allowOverlap="1" wp14:anchorId="55B090DE" wp14:editId="513FF061">
                <wp:simplePos x="0" y="0"/>
                <wp:positionH relativeFrom="column">
                  <wp:posOffset>-294005</wp:posOffset>
                </wp:positionH>
                <wp:positionV relativeFrom="paragraph">
                  <wp:posOffset>227330</wp:posOffset>
                </wp:positionV>
                <wp:extent cx="2360930" cy="1404620"/>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A9D6CE" w14:textId="024FB4A5" w:rsidR="00D6573A" w:rsidRPr="00EE6E90" w:rsidRDefault="00D6573A">
                            <w:pPr>
                              <w:rPr>
                                <w:b/>
                              </w:rPr>
                            </w:pPr>
                            <w:r w:rsidRPr="00EE6E90">
                              <w:rPr>
                                <w:b/>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090DE" id="_x0000_s1061" type="#_x0000_t202" style="position:absolute;left:0;text-align:left;margin-left:-23.15pt;margin-top:17.9pt;width:185.9pt;height:110.6pt;z-index:251821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" filled="f" stroked="f">
                <v:textbox style="mso-fit-shape-to-text:t">
                  <w:txbxContent>
                    <w:p w14:paraId="15A9D6CE" w14:textId="024FB4A5" w:rsidR="00D6573A" w:rsidRPr="00EE6E90" w:rsidRDefault="00D6573A">
                      <w:pPr>
                        <w:rPr>
                          <w:b/>
                        </w:rPr>
                      </w:pPr>
                      <w:r w:rsidRPr="00EE6E90">
                        <w:rPr>
                          <w:b/>
                        </w:rPr>
                        <w:t>USER</w:t>
                      </w:r>
                    </w:p>
                  </w:txbxContent>
                </v:textbox>
                <w10:wrap type="square"/>
              </v:shape>
            </w:pict>
          </mc:Fallback>
        </mc:AlternateContent>
      </w:r>
    </w:p>
    <w:p w14:paraId="70AAB988" w14:textId="5EBD74BE" w:rsidR="00CD5443" w:rsidRDefault="00CD5443" w:rsidP="001C1FC9">
      <w:pPr>
        <w:spacing w:line="360" w:lineRule="auto"/>
        <w:jc w:val="both"/>
        <w:rPr>
          <w:rFonts w:cs="Times New Roman"/>
        </w:rPr>
      </w:pPr>
    </w:p>
    <w:p w14:paraId="71B53724" w14:textId="2F06DC8F" w:rsidR="00CD5443" w:rsidRDefault="00EE6E90" w:rsidP="001C1FC9">
      <w:pPr>
        <w:spacing w:line="360" w:lineRule="auto"/>
        <w:jc w:val="both"/>
        <w:rPr>
          <w:rFonts w:cs="Times New Roman"/>
        </w:rPr>
      </w:pPr>
      <w:r w:rsidRPr="00EE6E90">
        <w:rPr>
          <w:rFonts w:cs="Times New Roman"/>
          <w:noProof/>
          <w:lang w:val="en-IN" w:eastAsia="en-IN" w:bidi="ar-SA"/>
        </w:rPr>
        <mc:AlternateContent>
          <mc:Choice Requires="wps">
            <w:drawing>
              <wp:anchor distT="45720" distB="45720" distL="114300" distR="114300" simplePos="0" relativeHeight="251798528" behindDoc="0" locked="0" layoutInCell="1" allowOverlap="1" wp14:anchorId="555926E7" wp14:editId="6B60F635">
                <wp:simplePos x="0" y="0"/>
                <wp:positionH relativeFrom="column">
                  <wp:posOffset>1639570</wp:posOffset>
                </wp:positionH>
                <wp:positionV relativeFrom="paragraph">
                  <wp:posOffset>182880</wp:posOffset>
                </wp:positionV>
                <wp:extent cx="2360930" cy="140462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A7D464" w14:textId="7ED8D08C" w:rsidR="00D6573A" w:rsidRDefault="00D6573A">
                            <w:r>
                              <w:t>Remove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5926E7" id="_x0000_s1062" type="#_x0000_t202" style="position:absolute;left:0;text-align:left;margin-left:129.1pt;margin-top:14.4pt;width:185.9pt;height:110.6pt;z-index:251798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7oRgIAANEEAAAOAAAAZHJzL2Uyb0RvYy54bWysVNtu2zAMfR+wfxD0vthxsnQ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" filled="f" stroked="f">
                <v:textbox style="mso-fit-shape-to-text:t">
                  <w:txbxContent>
                    <w:p w14:paraId="23A7D464" w14:textId="7ED8D08C" w:rsidR="00D6573A" w:rsidRDefault="00D6573A">
                      <w:r>
                        <w:t>Remove Users</w:t>
                      </w:r>
                    </w:p>
                  </w:txbxContent>
                </v:textbox>
                <w10:wrap type="square"/>
              </v:shape>
            </w:pict>
          </mc:Fallback>
        </mc:AlternateContent>
      </w:r>
      <w:r w:rsidR="00CD5443">
        <w:rPr>
          <w:rFonts w:cs="Times New Roman"/>
          <w:noProof/>
          <w:lang w:val="en-IN" w:eastAsia="en-IN" w:bidi="ar-SA"/>
        </w:rPr>
        <mc:AlternateContent>
          <mc:Choice Requires="wps">
            <w:drawing>
              <wp:anchor distT="0" distB="0" distL="114300" distR="114300" simplePos="0" relativeHeight="251786240" behindDoc="0" locked="0" layoutInCell="1" allowOverlap="1" wp14:anchorId="05BDE044" wp14:editId="5050491F">
                <wp:simplePos x="0" y="0"/>
                <wp:positionH relativeFrom="column">
                  <wp:posOffset>1485900</wp:posOffset>
                </wp:positionH>
                <wp:positionV relativeFrom="paragraph">
                  <wp:posOffset>55880</wp:posOffset>
                </wp:positionV>
                <wp:extent cx="1504950" cy="48577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1504950" cy="485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DA8D1" id="Rectangle 221" o:spid="_x0000_s1026" style="position:absolute;margin-left:117pt;margin-top:4.4pt;width:118.5pt;height:38.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" filled="f" strokecolor="black [3200]">
                <v:stroke joinstyle="round"/>
              </v:rect>
            </w:pict>
          </mc:Fallback>
        </mc:AlternateContent>
      </w:r>
    </w:p>
    <w:p w14:paraId="44402C25" w14:textId="3833CF6E" w:rsidR="00CD5443" w:rsidRDefault="00CD5443" w:rsidP="001C1FC9">
      <w:pPr>
        <w:spacing w:line="360" w:lineRule="auto"/>
        <w:jc w:val="both"/>
        <w:rPr>
          <w:rFonts w:cs="Times New Roman"/>
        </w:rPr>
      </w:pPr>
    </w:p>
    <w:p w14:paraId="755E0770" w14:textId="768B97F0" w:rsidR="00CD5443" w:rsidRDefault="00CD5443" w:rsidP="001C1FC9">
      <w:pPr>
        <w:spacing w:line="360" w:lineRule="auto"/>
        <w:jc w:val="both"/>
        <w:rPr>
          <w:rFonts w:cs="Times New Roman"/>
        </w:rPr>
      </w:pPr>
    </w:p>
    <w:p w14:paraId="2C6CDB0A" w14:textId="01D230AA" w:rsidR="00CD5443" w:rsidRDefault="00CD5443" w:rsidP="001C1FC9">
      <w:pPr>
        <w:spacing w:line="360" w:lineRule="auto"/>
        <w:jc w:val="both"/>
        <w:rPr>
          <w:rFonts w:cs="Times New Roman"/>
        </w:rPr>
      </w:pPr>
    </w:p>
    <w:p w14:paraId="35281654" w14:textId="5DED5E65" w:rsidR="00CD5443" w:rsidRDefault="00CD5443" w:rsidP="001C1FC9">
      <w:pPr>
        <w:spacing w:line="360" w:lineRule="auto"/>
        <w:jc w:val="both"/>
        <w:rPr>
          <w:rFonts w:cs="Times New Roman"/>
        </w:rPr>
      </w:pPr>
    </w:p>
    <w:p w14:paraId="764B2646" w14:textId="3C08469D" w:rsidR="00CD5443" w:rsidRDefault="00CD5443" w:rsidP="001C1FC9">
      <w:pPr>
        <w:spacing w:line="360" w:lineRule="auto"/>
        <w:jc w:val="both"/>
        <w:rPr>
          <w:rFonts w:cs="Times New Roman"/>
        </w:rPr>
      </w:pPr>
    </w:p>
    <w:p w14:paraId="268BC39A" w14:textId="6C609069" w:rsidR="008B55EF" w:rsidRPr="00A76E87" w:rsidRDefault="008B55EF" w:rsidP="008B55EF">
      <w:pPr>
        <w:spacing w:line="360" w:lineRule="auto"/>
        <w:jc w:val="center"/>
        <w:rPr>
          <w:rFonts w:cs="Times New Roman"/>
        </w:rPr>
      </w:pPr>
      <w:r>
        <w:rPr>
          <w:rFonts w:cs="Times New Roman"/>
          <w:b/>
        </w:rPr>
        <w:t>Figure 4.4</w:t>
      </w:r>
      <w:r>
        <w:rPr>
          <w:rFonts w:cs="Times New Roman"/>
        </w:rPr>
        <w:t xml:space="preserve">: </w:t>
      </w:r>
      <w:r w:rsidRPr="008B55EF">
        <w:rPr>
          <w:rFonts w:cs="Times New Roman"/>
          <w:bCs/>
          <w:szCs w:val="28"/>
        </w:rPr>
        <w:t>Use Case Diagram</w:t>
      </w:r>
    </w:p>
    <w:p w14:paraId="2489C031" w14:textId="539ED265" w:rsidR="00CD5443" w:rsidRDefault="00CD5443" w:rsidP="008B55EF">
      <w:pPr>
        <w:spacing w:line="360" w:lineRule="auto"/>
        <w:jc w:val="center"/>
        <w:rPr>
          <w:rFonts w:cs="Times New Roman"/>
        </w:rPr>
      </w:pPr>
    </w:p>
    <w:p w14:paraId="0EFA482F" w14:textId="32AFDE3C" w:rsidR="00CD5443" w:rsidRDefault="00CD5443" w:rsidP="001C1FC9">
      <w:pPr>
        <w:spacing w:line="360" w:lineRule="auto"/>
        <w:jc w:val="both"/>
        <w:rPr>
          <w:rFonts w:cs="Times New Roman"/>
        </w:rPr>
      </w:pPr>
    </w:p>
    <w:p w14:paraId="1FED6F40" w14:textId="72D1C0B7" w:rsidR="00CD5443" w:rsidRDefault="00CD5443" w:rsidP="001C1FC9">
      <w:pPr>
        <w:spacing w:line="360" w:lineRule="auto"/>
        <w:jc w:val="both"/>
        <w:rPr>
          <w:rFonts w:cs="Times New Roman"/>
        </w:rPr>
      </w:pPr>
    </w:p>
    <w:p w14:paraId="73DB1DD8" w14:textId="3814E0EE" w:rsidR="00CD5443" w:rsidRDefault="00CD5443" w:rsidP="001C1FC9">
      <w:pPr>
        <w:spacing w:line="360" w:lineRule="auto"/>
        <w:jc w:val="both"/>
        <w:rPr>
          <w:rFonts w:cs="Times New Roman"/>
        </w:rPr>
      </w:pPr>
    </w:p>
    <w:p w14:paraId="1405CEE0" w14:textId="3DDE14A2" w:rsidR="00CD5443" w:rsidRDefault="00CD5443" w:rsidP="001C1FC9">
      <w:pPr>
        <w:spacing w:line="360" w:lineRule="auto"/>
        <w:jc w:val="both"/>
        <w:rPr>
          <w:rFonts w:cs="Times New Roman"/>
        </w:rPr>
      </w:pPr>
    </w:p>
    <w:p w14:paraId="0BCA599B" w14:textId="6CDC3F1C" w:rsidR="00CD5443" w:rsidRDefault="00CD5443" w:rsidP="001C1FC9">
      <w:pPr>
        <w:spacing w:line="360" w:lineRule="auto"/>
        <w:jc w:val="both"/>
        <w:rPr>
          <w:rFonts w:cs="Times New Roman"/>
        </w:rPr>
      </w:pPr>
    </w:p>
    <w:p w14:paraId="586E1107" w14:textId="11901D20" w:rsidR="00CD5443" w:rsidRDefault="00CD5443" w:rsidP="001C1FC9">
      <w:pPr>
        <w:spacing w:line="360" w:lineRule="auto"/>
        <w:jc w:val="both"/>
        <w:rPr>
          <w:rFonts w:cs="Times New Roman"/>
        </w:rPr>
      </w:pPr>
    </w:p>
    <w:p w14:paraId="60BA1776" w14:textId="5E22E49B" w:rsidR="00CD5443" w:rsidRDefault="00CD5443" w:rsidP="001C1FC9">
      <w:pPr>
        <w:spacing w:line="360" w:lineRule="auto"/>
        <w:jc w:val="both"/>
        <w:rPr>
          <w:rFonts w:cs="Times New Roman"/>
        </w:rPr>
      </w:pPr>
    </w:p>
    <w:p w14:paraId="7BA8E6DF" w14:textId="19ADEDAE" w:rsidR="00CD5443" w:rsidRDefault="00CD5443" w:rsidP="001C1FC9">
      <w:pPr>
        <w:spacing w:line="360" w:lineRule="auto"/>
        <w:jc w:val="both"/>
        <w:rPr>
          <w:rFonts w:cs="Times New Roman"/>
        </w:rPr>
      </w:pPr>
    </w:p>
    <w:p w14:paraId="4083D8A5" w14:textId="1D1B00C5" w:rsidR="00CD5443" w:rsidRDefault="00CD5443" w:rsidP="001C1FC9">
      <w:pPr>
        <w:spacing w:line="360" w:lineRule="auto"/>
        <w:jc w:val="both"/>
        <w:rPr>
          <w:rFonts w:cs="Times New Roman"/>
        </w:rPr>
      </w:pPr>
    </w:p>
    <w:p w14:paraId="3BF89DBC" w14:textId="65CD2E0D" w:rsidR="00964C7C" w:rsidRDefault="00964C7C" w:rsidP="00EE6E90">
      <w:pPr>
        <w:spacing w:line="360" w:lineRule="auto"/>
        <w:rPr>
          <w:rFonts w:cs="Times New Roman"/>
          <w:b/>
          <w:sz w:val="36"/>
          <w:szCs w:val="36"/>
          <w:lang w:eastAsia="en-US" w:bidi="ar-SA"/>
        </w:rPr>
      </w:pPr>
    </w:p>
    <w:p w14:paraId="4BC8083E" w14:textId="066DBA18" w:rsidR="00964C7C" w:rsidRPr="00EE6E90" w:rsidRDefault="00EE6E90" w:rsidP="000A6038">
      <w:pPr>
        <w:pBdr>
          <w:bottom w:val="single" w:sz="12" w:space="1" w:color="auto"/>
        </w:pBdr>
        <w:spacing w:line="360" w:lineRule="auto"/>
        <w:jc w:val="center"/>
        <w:rPr>
          <w:rFonts w:cs="Times New Roman"/>
          <w:b/>
          <w:sz w:val="32"/>
          <w:szCs w:val="32"/>
          <w:lang w:eastAsia="en-US" w:bidi="ar-SA"/>
        </w:rPr>
      </w:pPr>
      <w:r w:rsidRPr="00EE6E90">
        <w:rPr>
          <w:rFonts w:cs="Times New Roman"/>
          <w:b/>
          <w:sz w:val="32"/>
          <w:szCs w:val="32"/>
          <w:lang w:eastAsia="en-US" w:bidi="ar-SA"/>
        </w:rPr>
        <w:t>CHAPTER-5</w:t>
      </w:r>
    </w:p>
    <w:p w14:paraId="45A098D1" w14:textId="3D135B26" w:rsidR="00EB6C59" w:rsidRDefault="00EB6C59" w:rsidP="000A6038">
      <w:pPr>
        <w:spacing w:line="360" w:lineRule="auto"/>
        <w:jc w:val="center"/>
        <w:rPr>
          <w:rFonts w:cs="Times New Roman"/>
          <w:b/>
          <w:sz w:val="36"/>
          <w:szCs w:val="36"/>
          <w:lang w:eastAsia="en-US" w:bidi="ar-SA"/>
        </w:rPr>
      </w:pPr>
    </w:p>
    <w:p w14:paraId="4B1C5448" w14:textId="246A9BD6" w:rsidR="00EE6E90" w:rsidRDefault="00EE6E90" w:rsidP="00EE6E90">
      <w:pPr>
        <w:spacing w:line="360" w:lineRule="auto"/>
        <w:jc w:val="center"/>
        <w:rPr>
          <w:rFonts w:cs="Times New Roman"/>
          <w:b/>
          <w:sz w:val="32"/>
          <w:szCs w:val="32"/>
          <w:lang w:eastAsia="en-US" w:bidi="ar-SA"/>
        </w:rPr>
      </w:pPr>
      <w:r w:rsidRPr="00EE6E90">
        <w:rPr>
          <w:rFonts w:cs="Times New Roman"/>
          <w:b/>
          <w:sz w:val="32"/>
          <w:szCs w:val="32"/>
          <w:lang w:eastAsia="en-US" w:bidi="ar-SA"/>
        </w:rPr>
        <w:t>RESULT AND DISCUSSION</w:t>
      </w:r>
    </w:p>
    <w:p w14:paraId="28E936D6" w14:textId="570729B3" w:rsidR="00EE6E90" w:rsidRPr="00A76602" w:rsidRDefault="00A76602" w:rsidP="00A76602">
      <w:pPr>
        <w:spacing w:line="360" w:lineRule="auto"/>
        <w:rPr>
          <w:rFonts w:cs="Times New Roman"/>
          <w:b/>
          <w:sz w:val="28"/>
          <w:szCs w:val="28"/>
          <w:lang w:eastAsia="en-US" w:bidi="ar-SA"/>
        </w:rPr>
      </w:pPr>
      <w:r w:rsidRPr="00A76602">
        <w:rPr>
          <w:rFonts w:cs="Times New Roman"/>
          <w:b/>
          <w:sz w:val="28"/>
          <w:szCs w:val="28"/>
          <w:lang w:eastAsia="en-US" w:bidi="ar-SA"/>
        </w:rPr>
        <w:t>5.1 Result and Outputs</w:t>
      </w:r>
    </w:p>
    <w:p w14:paraId="796B986F" w14:textId="7D7CB767" w:rsidR="004453A4" w:rsidRDefault="004453A4" w:rsidP="004453A4">
      <w:pPr>
        <w:spacing w:line="360" w:lineRule="auto"/>
        <w:rPr>
          <w:rFonts w:cs="Times New Roman"/>
          <w:b/>
          <w:sz w:val="28"/>
          <w:szCs w:val="28"/>
          <w:lang w:eastAsia="en-US" w:bidi="ar-SA"/>
        </w:rPr>
      </w:pPr>
      <w:r>
        <w:rPr>
          <w:rFonts w:cs="Times New Roman"/>
          <w:b/>
          <w:sz w:val="28"/>
          <w:szCs w:val="28"/>
          <w:lang w:eastAsia="en-US" w:bidi="ar-SA"/>
        </w:rPr>
        <w:t>User Login page</w:t>
      </w:r>
    </w:p>
    <w:p w14:paraId="3494E1B4" w14:textId="77777777" w:rsidR="004453A4" w:rsidRDefault="004453A4" w:rsidP="004453A4">
      <w:pPr>
        <w:spacing w:line="360" w:lineRule="auto"/>
        <w:rPr>
          <w:rFonts w:cs="Times New Roman"/>
          <w:b/>
          <w:sz w:val="28"/>
          <w:szCs w:val="28"/>
          <w:lang w:eastAsia="en-US" w:bidi="ar-SA"/>
        </w:rPr>
      </w:pPr>
    </w:p>
    <w:p w14:paraId="2FC3E23F" w14:textId="4EA396D3" w:rsidR="004453A4" w:rsidRDefault="004453A4" w:rsidP="004453A4">
      <w:pPr>
        <w:spacing w:line="360" w:lineRule="auto"/>
        <w:rPr>
          <w:rFonts w:cs="Times New Roman"/>
          <w:lang w:eastAsia="en-US" w:bidi="ar-SA"/>
        </w:rPr>
      </w:pPr>
      <w:r>
        <w:rPr>
          <w:rFonts w:cs="Times New Roman"/>
          <w:lang w:eastAsia="en-US" w:bidi="ar-SA"/>
        </w:rPr>
        <w:t>The snapshot shown in Figure 5.1 is the login page for user.</w:t>
      </w:r>
    </w:p>
    <w:p w14:paraId="74DDEDB9" w14:textId="77777777" w:rsidR="004453A4" w:rsidRDefault="004453A4" w:rsidP="004453A4">
      <w:pPr>
        <w:spacing w:line="360" w:lineRule="auto"/>
        <w:rPr>
          <w:rFonts w:cs="Times New Roman"/>
          <w:lang w:eastAsia="en-US" w:bidi="ar-SA"/>
        </w:rPr>
      </w:pPr>
    </w:p>
    <w:p w14:paraId="104706E6" w14:textId="5A0836EC" w:rsidR="004453A4" w:rsidRDefault="004453A4" w:rsidP="004453A4">
      <w:pPr>
        <w:spacing w:line="360" w:lineRule="auto"/>
        <w:rPr>
          <w:rFonts w:cs="Times New Roman"/>
          <w:lang w:eastAsia="en-US" w:bidi="ar-SA"/>
        </w:rPr>
      </w:pPr>
      <w:r>
        <w:rPr>
          <w:rFonts w:cs="Times New Roman"/>
          <w:noProof/>
          <w:lang w:val="en-IN" w:eastAsia="en-IN" w:bidi="ar-SA"/>
        </w:rPr>
        <w:drawing>
          <wp:inline distT="0" distB="0" distL="0" distR="0" wp14:anchorId="48ACD087" wp14:editId="694E2474">
            <wp:extent cx="5309780" cy="3581400"/>
            <wp:effectExtent l="19050" t="19050" r="247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user login.JPG"/>
                    <pic:cNvPicPr/>
                  </pic:nvPicPr>
                  <pic:blipFill>
                    <a:blip r:embed="rId23">
                      <a:extLst>
                        <a:ext uri="{28A0092B-C50C-407E-A947-70E740481C1C}">
                          <a14:useLocalDpi xmlns:a14="http://schemas.microsoft.com/office/drawing/2010/main" val="0"/>
                        </a:ext>
                      </a:extLst>
                    </a:blip>
                    <a:stretch>
                      <a:fillRect/>
                    </a:stretch>
                  </pic:blipFill>
                  <pic:spPr>
                    <a:xfrm>
                      <a:off x="0" y="0"/>
                      <a:ext cx="5319758" cy="3588130"/>
                    </a:xfrm>
                    <a:prstGeom prst="rect">
                      <a:avLst/>
                    </a:prstGeom>
                    <a:ln>
                      <a:solidFill>
                        <a:schemeClr val="tx1"/>
                      </a:solidFill>
                    </a:ln>
                  </pic:spPr>
                </pic:pic>
              </a:graphicData>
            </a:graphic>
          </wp:inline>
        </w:drawing>
      </w:r>
    </w:p>
    <w:p w14:paraId="082FD3C7" w14:textId="331B9FDB" w:rsidR="004453A4" w:rsidRDefault="004453A4" w:rsidP="004453A4">
      <w:pPr>
        <w:spacing w:line="360" w:lineRule="auto"/>
        <w:rPr>
          <w:rFonts w:cs="Times New Roman"/>
          <w:lang w:eastAsia="en-US" w:bidi="ar-SA"/>
        </w:rPr>
      </w:pPr>
    </w:p>
    <w:p w14:paraId="45D05C6A" w14:textId="3D815EE8" w:rsidR="004453A4" w:rsidRDefault="004453A4" w:rsidP="004453A4">
      <w:pPr>
        <w:spacing w:line="360" w:lineRule="auto"/>
        <w:jc w:val="center"/>
        <w:rPr>
          <w:rFonts w:cs="Times New Roman"/>
          <w:lang w:eastAsia="en-US" w:bidi="ar-SA"/>
        </w:rPr>
      </w:pPr>
      <w:r w:rsidRPr="004453A4">
        <w:rPr>
          <w:rFonts w:cs="Times New Roman"/>
          <w:b/>
          <w:lang w:eastAsia="en-US" w:bidi="ar-SA"/>
        </w:rPr>
        <w:t>Figure 5.1:</w:t>
      </w:r>
      <w:r>
        <w:rPr>
          <w:rFonts w:cs="Times New Roman"/>
          <w:b/>
          <w:lang w:eastAsia="en-US" w:bidi="ar-SA"/>
        </w:rPr>
        <w:t xml:space="preserve"> </w:t>
      </w:r>
      <w:r w:rsidRPr="004453A4">
        <w:rPr>
          <w:rFonts w:cs="Times New Roman"/>
          <w:lang w:eastAsia="en-US" w:bidi="ar-SA"/>
        </w:rPr>
        <w:t>user login page</w:t>
      </w:r>
    </w:p>
    <w:p w14:paraId="2722CF70" w14:textId="77777777" w:rsidR="004453A4" w:rsidRPr="004453A4" w:rsidRDefault="004453A4" w:rsidP="004453A4">
      <w:pPr>
        <w:spacing w:line="360" w:lineRule="auto"/>
        <w:jc w:val="center"/>
        <w:rPr>
          <w:rFonts w:cs="Times New Roman"/>
          <w:lang w:eastAsia="en-US" w:bidi="ar-SA"/>
        </w:rPr>
      </w:pPr>
    </w:p>
    <w:p w14:paraId="214DB6F9" w14:textId="77777777" w:rsidR="004453A4" w:rsidRPr="004453A4" w:rsidRDefault="004453A4" w:rsidP="004453A4">
      <w:pPr>
        <w:spacing w:line="360" w:lineRule="auto"/>
        <w:jc w:val="both"/>
        <w:rPr>
          <w:rFonts w:cs="Times New Roman"/>
          <w:b/>
          <w:sz w:val="28"/>
          <w:szCs w:val="36"/>
          <w:lang w:eastAsia="en-US" w:bidi="ar-SA"/>
        </w:rPr>
      </w:pPr>
    </w:p>
    <w:p w14:paraId="53F10F49" w14:textId="77777777" w:rsidR="00964C7C" w:rsidRDefault="00964C7C" w:rsidP="000A6038">
      <w:pPr>
        <w:spacing w:line="360" w:lineRule="auto"/>
        <w:jc w:val="center"/>
        <w:rPr>
          <w:rFonts w:cs="Times New Roman"/>
          <w:b/>
          <w:sz w:val="36"/>
          <w:szCs w:val="36"/>
          <w:lang w:eastAsia="en-US" w:bidi="ar-SA"/>
        </w:rPr>
      </w:pPr>
    </w:p>
    <w:p w14:paraId="61E43869" w14:textId="77777777" w:rsidR="00964C7C" w:rsidRDefault="00964C7C" w:rsidP="000A6038">
      <w:pPr>
        <w:spacing w:line="360" w:lineRule="auto"/>
        <w:jc w:val="center"/>
        <w:rPr>
          <w:rFonts w:cs="Times New Roman"/>
          <w:b/>
          <w:sz w:val="36"/>
          <w:szCs w:val="36"/>
          <w:lang w:eastAsia="en-US" w:bidi="ar-SA"/>
        </w:rPr>
      </w:pPr>
    </w:p>
    <w:p w14:paraId="58D25953" w14:textId="69377664" w:rsidR="00964C7C" w:rsidRDefault="00964C7C" w:rsidP="00A76602">
      <w:pPr>
        <w:spacing w:line="360" w:lineRule="auto"/>
        <w:rPr>
          <w:rFonts w:cs="Times New Roman"/>
          <w:b/>
          <w:sz w:val="36"/>
          <w:szCs w:val="36"/>
          <w:lang w:eastAsia="en-US" w:bidi="ar-SA"/>
        </w:rPr>
      </w:pPr>
    </w:p>
    <w:p w14:paraId="61183FED" w14:textId="638F7F7A" w:rsidR="004453A4" w:rsidRDefault="004453A4" w:rsidP="004453A4">
      <w:pPr>
        <w:spacing w:line="360" w:lineRule="auto"/>
        <w:rPr>
          <w:rFonts w:cs="Times New Roman"/>
          <w:b/>
          <w:sz w:val="28"/>
          <w:szCs w:val="28"/>
          <w:lang w:eastAsia="en-US" w:bidi="ar-SA"/>
        </w:rPr>
      </w:pPr>
      <w:r>
        <w:rPr>
          <w:rFonts w:cs="Times New Roman"/>
          <w:b/>
          <w:sz w:val="28"/>
          <w:szCs w:val="28"/>
          <w:lang w:eastAsia="en-US" w:bidi="ar-SA"/>
        </w:rPr>
        <w:lastRenderedPageBreak/>
        <w:t>User Registration page</w:t>
      </w:r>
    </w:p>
    <w:p w14:paraId="7A593FCF" w14:textId="77777777" w:rsidR="004453A4" w:rsidRDefault="004453A4" w:rsidP="004453A4">
      <w:pPr>
        <w:spacing w:line="360" w:lineRule="auto"/>
        <w:rPr>
          <w:rFonts w:cs="Times New Roman"/>
          <w:b/>
          <w:sz w:val="28"/>
          <w:szCs w:val="28"/>
          <w:lang w:eastAsia="en-US" w:bidi="ar-SA"/>
        </w:rPr>
      </w:pPr>
    </w:p>
    <w:p w14:paraId="4CF1EACC" w14:textId="42D61380" w:rsidR="004453A4" w:rsidRDefault="004453A4" w:rsidP="004453A4">
      <w:pPr>
        <w:spacing w:line="360" w:lineRule="auto"/>
        <w:rPr>
          <w:rFonts w:cs="Times New Roman"/>
          <w:lang w:eastAsia="en-US" w:bidi="ar-SA"/>
        </w:rPr>
      </w:pPr>
      <w:r>
        <w:rPr>
          <w:rFonts w:cs="Times New Roman"/>
          <w:lang w:eastAsia="en-US" w:bidi="ar-SA"/>
        </w:rPr>
        <w:t>The snapshot shown in Figure 5.2 is the registration page for user.</w:t>
      </w:r>
    </w:p>
    <w:p w14:paraId="29B6E886" w14:textId="69031A0B" w:rsidR="004453A4" w:rsidRDefault="004453A4" w:rsidP="004453A4">
      <w:pPr>
        <w:spacing w:line="360" w:lineRule="auto"/>
        <w:rPr>
          <w:rFonts w:cs="Times New Roman"/>
          <w:lang w:eastAsia="en-US" w:bidi="ar-SA"/>
        </w:rPr>
      </w:pPr>
    </w:p>
    <w:p w14:paraId="370B0F22" w14:textId="2C2D2726" w:rsidR="004453A4" w:rsidRDefault="004453A4" w:rsidP="004453A4">
      <w:pPr>
        <w:spacing w:line="360" w:lineRule="auto"/>
        <w:rPr>
          <w:rFonts w:cs="Times New Roman"/>
          <w:lang w:eastAsia="en-US" w:bidi="ar-SA"/>
        </w:rPr>
      </w:pPr>
      <w:r>
        <w:rPr>
          <w:rFonts w:cs="Times New Roman"/>
          <w:noProof/>
          <w:lang w:val="en-IN" w:eastAsia="en-IN" w:bidi="ar-SA"/>
        </w:rPr>
        <w:drawing>
          <wp:inline distT="0" distB="0" distL="0" distR="0" wp14:anchorId="5B43A40F" wp14:editId="26D8A71F">
            <wp:extent cx="5276850" cy="363664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user reg.JPG"/>
                    <pic:cNvPicPr/>
                  </pic:nvPicPr>
                  <pic:blipFill>
                    <a:blip r:embed="rId24">
                      <a:extLst>
                        <a:ext uri="{28A0092B-C50C-407E-A947-70E740481C1C}">
                          <a14:useLocalDpi xmlns:a14="http://schemas.microsoft.com/office/drawing/2010/main" val="0"/>
                        </a:ext>
                      </a:extLst>
                    </a:blip>
                    <a:stretch>
                      <a:fillRect/>
                    </a:stretch>
                  </pic:blipFill>
                  <pic:spPr>
                    <a:xfrm>
                      <a:off x="0" y="0"/>
                      <a:ext cx="5283953" cy="3641540"/>
                    </a:xfrm>
                    <a:prstGeom prst="rect">
                      <a:avLst/>
                    </a:prstGeom>
                    <a:ln>
                      <a:solidFill>
                        <a:schemeClr val="tx1"/>
                      </a:solidFill>
                    </a:ln>
                  </pic:spPr>
                </pic:pic>
              </a:graphicData>
            </a:graphic>
          </wp:inline>
        </w:drawing>
      </w:r>
    </w:p>
    <w:p w14:paraId="18B9A104" w14:textId="0D5EE06F" w:rsidR="00964C7C" w:rsidRDefault="00964C7C" w:rsidP="000A6038">
      <w:pPr>
        <w:spacing w:line="360" w:lineRule="auto"/>
        <w:jc w:val="center"/>
        <w:rPr>
          <w:rFonts w:cs="Times New Roman"/>
          <w:b/>
          <w:sz w:val="36"/>
          <w:szCs w:val="36"/>
          <w:lang w:eastAsia="en-US" w:bidi="ar-SA"/>
        </w:rPr>
      </w:pPr>
    </w:p>
    <w:p w14:paraId="61B3946E" w14:textId="621A996A" w:rsidR="004453A4" w:rsidRDefault="004453A4" w:rsidP="004453A4">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5.2</w:t>
      </w:r>
      <w:r w:rsidRPr="004453A4">
        <w:rPr>
          <w:rFonts w:cs="Times New Roman"/>
          <w:b/>
          <w:lang w:eastAsia="en-US" w:bidi="ar-SA"/>
        </w:rPr>
        <w:t>:</w:t>
      </w:r>
      <w:r>
        <w:rPr>
          <w:rFonts w:cs="Times New Roman"/>
          <w:b/>
          <w:lang w:eastAsia="en-US" w:bidi="ar-SA"/>
        </w:rPr>
        <w:t xml:space="preserve"> </w:t>
      </w:r>
      <w:r w:rsidRPr="004453A4">
        <w:rPr>
          <w:rFonts w:cs="Times New Roman"/>
          <w:lang w:eastAsia="en-US" w:bidi="ar-SA"/>
        </w:rPr>
        <w:t xml:space="preserve">user </w:t>
      </w:r>
      <w:r>
        <w:rPr>
          <w:rFonts w:cs="Times New Roman"/>
          <w:lang w:eastAsia="en-US" w:bidi="ar-SA"/>
        </w:rPr>
        <w:t xml:space="preserve">registration </w:t>
      </w:r>
      <w:r w:rsidRPr="004453A4">
        <w:rPr>
          <w:rFonts w:cs="Times New Roman"/>
          <w:lang w:eastAsia="en-US" w:bidi="ar-SA"/>
        </w:rPr>
        <w:t>page</w:t>
      </w:r>
    </w:p>
    <w:p w14:paraId="2462E475" w14:textId="77777777" w:rsidR="00964C7C" w:rsidRDefault="00964C7C" w:rsidP="000A6038">
      <w:pPr>
        <w:spacing w:line="360" w:lineRule="auto"/>
        <w:jc w:val="center"/>
        <w:rPr>
          <w:rFonts w:cs="Times New Roman"/>
          <w:b/>
          <w:sz w:val="36"/>
          <w:szCs w:val="36"/>
          <w:lang w:eastAsia="en-US" w:bidi="ar-SA"/>
        </w:rPr>
      </w:pPr>
    </w:p>
    <w:p w14:paraId="00E3135B" w14:textId="77777777" w:rsidR="00964C7C" w:rsidRDefault="00964C7C" w:rsidP="000A6038">
      <w:pPr>
        <w:spacing w:line="360" w:lineRule="auto"/>
        <w:jc w:val="center"/>
        <w:rPr>
          <w:rFonts w:cs="Times New Roman"/>
          <w:b/>
          <w:sz w:val="36"/>
          <w:szCs w:val="36"/>
          <w:lang w:eastAsia="en-US" w:bidi="ar-SA"/>
        </w:rPr>
      </w:pPr>
    </w:p>
    <w:p w14:paraId="226A3C0A" w14:textId="77777777" w:rsidR="00964C7C" w:rsidRDefault="00964C7C" w:rsidP="000A6038">
      <w:pPr>
        <w:spacing w:line="360" w:lineRule="auto"/>
        <w:jc w:val="center"/>
        <w:rPr>
          <w:rFonts w:cs="Times New Roman"/>
          <w:b/>
          <w:sz w:val="36"/>
          <w:szCs w:val="36"/>
          <w:lang w:eastAsia="en-US" w:bidi="ar-SA"/>
        </w:rPr>
      </w:pPr>
    </w:p>
    <w:p w14:paraId="608E0507" w14:textId="77777777" w:rsidR="00964C7C" w:rsidRDefault="00964C7C" w:rsidP="000A6038">
      <w:pPr>
        <w:spacing w:line="360" w:lineRule="auto"/>
        <w:jc w:val="center"/>
        <w:rPr>
          <w:rFonts w:cs="Times New Roman"/>
          <w:b/>
          <w:sz w:val="36"/>
          <w:szCs w:val="36"/>
          <w:lang w:eastAsia="en-US" w:bidi="ar-SA"/>
        </w:rPr>
      </w:pPr>
    </w:p>
    <w:p w14:paraId="4363C821" w14:textId="77777777" w:rsidR="00964C7C" w:rsidRDefault="00964C7C" w:rsidP="000A6038">
      <w:pPr>
        <w:spacing w:line="360" w:lineRule="auto"/>
        <w:jc w:val="center"/>
        <w:rPr>
          <w:rFonts w:cs="Times New Roman"/>
          <w:b/>
          <w:sz w:val="36"/>
          <w:szCs w:val="36"/>
          <w:lang w:eastAsia="en-US" w:bidi="ar-SA"/>
        </w:rPr>
      </w:pPr>
    </w:p>
    <w:p w14:paraId="66016F68" w14:textId="77777777" w:rsidR="00964C7C" w:rsidRDefault="00964C7C" w:rsidP="000A6038">
      <w:pPr>
        <w:spacing w:line="360" w:lineRule="auto"/>
        <w:jc w:val="center"/>
        <w:rPr>
          <w:rFonts w:cs="Times New Roman"/>
          <w:b/>
          <w:sz w:val="36"/>
          <w:szCs w:val="36"/>
          <w:lang w:eastAsia="en-US" w:bidi="ar-SA"/>
        </w:rPr>
      </w:pPr>
    </w:p>
    <w:p w14:paraId="14C72BE7" w14:textId="77777777" w:rsidR="0091720C" w:rsidRDefault="0091720C" w:rsidP="004453A4">
      <w:pPr>
        <w:spacing w:line="360" w:lineRule="auto"/>
        <w:rPr>
          <w:rFonts w:cs="Times New Roman"/>
          <w:b/>
          <w:sz w:val="28"/>
          <w:szCs w:val="28"/>
          <w:lang w:eastAsia="en-US" w:bidi="ar-SA"/>
        </w:rPr>
      </w:pPr>
    </w:p>
    <w:p w14:paraId="75157A75" w14:textId="77777777" w:rsidR="0091720C" w:rsidRDefault="0091720C" w:rsidP="004453A4">
      <w:pPr>
        <w:spacing w:line="360" w:lineRule="auto"/>
        <w:rPr>
          <w:rFonts w:cs="Times New Roman"/>
          <w:b/>
          <w:sz w:val="28"/>
          <w:szCs w:val="28"/>
          <w:lang w:eastAsia="en-US" w:bidi="ar-SA"/>
        </w:rPr>
      </w:pPr>
    </w:p>
    <w:p w14:paraId="4D6C5758" w14:textId="77777777" w:rsidR="0091720C" w:rsidRDefault="0091720C" w:rsidP="004453A4">
      <w:pPr>
        <w:spacing w:line="360" w:lineRule="auto"/>
        <w:rPr>
          <w:rFonts w:cs="Times New Roman"/>
          <w:b/>
          <w:sz w:val="28"/>
          <w:szCs w:val="28"/>
          <w:lang w:eastAsia="en-US" w:bidi="ar-SA"/>
        </w:rPr>
      </w:pPr>
    </w:p>
    <w:p w14:paraId="1C5D676E" w14:textId="5407E1C0" w:rsidR="004453A4" w:rsidRDefault="004453A4" w:rsidP="004453A4">
      <w:pPr>
        <w:spacing w:line="360" w:lineRule="auto"/>
        <w:rPr>
          <w:rFonts w:cs="Times New Roman"/>
          <w:b/>
          <w:sz w:val="28"/>
          <w:szCs w:val="28"/>
          <w:lang w:eastAsia="en-US" w:bidi="ar-SA"/>
        </w:rPr>
      </w:pPr>
      <w:r>
        <w:rPr>
          <w:rFonts w:cs="Times New Roman"/>
          <w:b/>
          <w:sz w:val="28"/>
          <w:szCs w:val="28"/>
          <w:lang w:eastAsia="en-US" w:bidi="ar-SA"/>
        </w:rPr>
        <w:lastRenderedPageBreak/>
        <w:t>User Home page</w:t>
      </w:r>
    </w:p>
    <w:p w14:paraId="61C9D60A" w14:textId="7D29E279" w:rsidR="004453A4" w:rsidRDefault="004453A4" w:rsidP="004453A4">
      <w:pPr>
        <w:spacing w:line="360" w:lineRule="auto"/>
        <w:rPr>
          <w:rFonts w:cs="Times New Roman"/>
          <w:lang w:eastAsia="en-US" w:bidi="ar-SA"/>
        </w:rPr>
      </w:pPr>
      <w:r>
        <w:rPr>
          <w:rFonts w:cs="Times New Roman"/>
          <w:lang w:eastAsia="en-US" w:bidi="ar-SA"/>
        </w:rPr>
        <w:t>The snapshot shown in Figure 5.3 is the home page for user.</w:t>
      </w:r>
    </w:p>
    <w:p w14:paraId="4AE24513" w14:textId="6580D353" w:rsidR="004453A4" w:rsidRDefault="004453A4" w:rsidP="004453A4">
      <w:pPr>
        <w:spacing w:line="360" w:lineRule="auto"/>
        <w:rPr>
          <w:rFonts w:cs="Times New Roman"/>
          <w:lang w:eastAsia="en-US" w:bidi="ar-SA"/>
        </w:rPr>
      </w:pPr>
    </w:p>
    <w:p w14:paraId="1A3806CC" w14:textId="5638A87C" w:rsidR="004453A4" w:rsidRDefault="004453A4" w:rsidP="004453A4">
      <w:pPr>
        <w:spacing w:line="360" w:lineRule="auto"/>
        <w:rPr>
          <w:rFonts w:cs="Times New Roman"/>
          <w:lang w:eastAsia="en-US" w:bidi="ar-SA"/>
        </w:rPr>
      </w:pPr>
      <w:r>
        <w:rPr>
          <w:rFonts w:cs="Times New Roman"/>
          <w:noProof/>
          <w:lang w:val="en-IN" w:eastAsia="en-IN" w:bidi="ar-SA"/>
        </w:rPr>
        <w:drawing>
          <wp:inline distT="0" distB="0" distL="0" distR="0" wp14:anchorId="56A48B91" wp14:editId="77E9EB4A">
            <wp:extent cx="5274945" cy="6668135"/>
            <wp:effectExtent l="19050" t="19050" r="20955"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 home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6668135"/>
                    </a:xfrm>
                    <a:prstGeom prst="rect">
                      <a:avLst/>
                    </a:prstGeom>
                    <a:ln>
                      <a:solidFill>
                        <a:schemeClr val="tx1"/>
                      </a:solidFill>
                    </a:ln>
                  </pic:spPr>
                </pic:pic>
              </a:graphicData>
            </a:graphic>
          </wp:inline>
        </w:drawing>
      </w:r>
    </w:p>
    <w:p w14:paraId="1BD7A2C8" w14:textId="5C2EA78C" w:rsidR="00964C7C" w:rsidRDefault="00964C7C" w:rsidP="000A6038">
      <w:pPr>
        <w:spacing w:line="360" w:lineRule="auto"/>
        <w:jc w:val="center"/>
        <w:rPr>
          <w:rFonts w:cs="Times New Roman"/>
          <w:b/>
          <w:sz w:val="36"/>
          <w:szCs w:val="36"/>
          <w:lang w:eastAsia="en-US" w:bidi="ar-SA"/>
        </w:rPr>
      </w:pPr>
    </w:p>
    <w:p w14:paraId="09B9AFF7" w14:textId="78B3F892" w:rsidR="004453A4" w:rsidRDefault="004453A4" w:rsidP="004453A4">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5.3</w:t>
      </w:r>
      <w:r w:rsidRPr="004453A4">
        <w:rPr>
          <w:rFonts w:cs="Times New Roman"/>
          <w:b/>
          <w:lang w:eastAsia="en-US" w:bidi="ar-SA"/>
        </w:rPr>
        <w:t>:</w:t>
      </w:r>
      <w:r>
        <w:rPr>
          <w:rFonts w:cs="Times New Roman"/>
          <w:b/>
          <w:lang w:eastAsia="en-US" w:bidi="ar-SA"/>
        </w:rPr>
        <w:t xml:space="preserve"> </w:t>
      </w:r>
      <w:r>
        <w:rPr>
          <w:rFonts w:cs="Times New Roman"/>
          <w:lang w:eastAsia="en-US" w:bidi="ar-SA"/>
        </w:rPr>
        <w:t xml:space="preserve">home </w:t>
      </w:r>
      <w:r w:rsidRPr="004453A4">
        <w:rPr>
          <w:rFonts w:cs="Times New Roman"/>
          <w:lang w:eastAsia="en-US" w:bidi="ar-SA"/>
        </w:rPr>
        <w:t>page</w:t>
      </w:r>
      <w:r>
        <w:rPr>
          <w:rFonts w:cs="Times New Roman"/>
          <w:lang w:eastAsia="en-US" w:bidi="ar-SA"/>
        </w:rPr>
        <w:t xml:space="preserve"> for user</w:t>
      </w:r>
    </w:p>
    <w:p w14:paraId="5E286211" w14:textId="2571C326" w:rsidR="0091720C" w:rsidRDefault="0091720C" w:rsidP="004453A4">
      <w:pPr>
        <w:spacing w:line="360" w:lineRule="auto"/>
        <w:rPr>
          <w:rFonts w:cs="Times New Roman"/>
          <w:b/>
          <w:sz w:val="36"/>
          <w:szCs w:val="36"/>
          <w:lang w:eastAsia="en-US" w:bidi="ar-SA"/>
        </w:rPr>
      </w:pPr>
    </w:p>
    <w:p w14:paraId="185850F7" w14:textId="77777777" w:rsidR="0091720C" w:rsidRDefault="0091720C" w:rsidP="004453A4">
      <w:pPr>
        <w:spacing w:line="360" w:lineRule="auto"/>
        <w:rPr>
          <w:rFonts w:cs="Times New Roman"/>
          <w:b/>
          <w:sz w:val="28"/>
          <w:szCs w:val="28"/>
          <w:lang w:eastAsia="en-US" w:bidi="ar-SA"/>
        </w:rPr>
      </w:pPr>
    </w:p>
    <w:p w14:paraId="4EDB594A" w14:textId="2CCD61A9" w:rsidR="004453A4" w:rsidRDefault="004453A4" w:rsidP="004453A4">
      <w:pPr>
        <w:spacing w:line="360" w:lineRule="auto"/>
        <w:rPr>
          <w:rFonts w:cs="Times New Roman"/>
          <w:b/>
          <w:sz w:val="28"/>
          <w:szCs w:val="28"/>
          <w:lang w:eastAsia="en-US" w:bidi="ar-SA"/>
        </w:rPr>
      </w:pPr>
      <w:r>
        <w:rPr>
          <w:rFonts w:cs="Times New Roman"/>
          <w:b/>
          <w:sz w:val="28"/>
          <w:szCs w:val="28"/>
          <w:lang w:eastAsia="en-US" w:bidi="ar-SA"/>
        </w:rPr>
        <w:t>Page for courses after class 10th</w:t>
      </w:r>
    </w:p>
    <w:p w14:paraId="4FFD3F34" w14:textId="45A36547" w:rsidR="004453A4" w:rsidRDefault="004453A4" w:rsidP="004453A4">
      <w:pPr>
        <w:spacing w:line="360" w:lineRule="auto"/>
        <w:rPr>
          <w:rFonts w:cs="Times New Roman"/>
          <w:lang w:eastAsia="en-US" w:bidi="ar-SA"/>
        </w:rPr>
      </w:pPr>
      <w:r>
        <w:rPr>
          <w:rFonts w:cs="Times New Roman"/>
          <w:lang w:eastAsia="en-US" w:bidi="ar-SA"/>
        </w:rPr>
        <w:t>The snapshot shown in Figure 5.4 is the page where all the courses after class 10</w:t>
      </w:r>
      <w:r w:rsidR="008D355A" w:rsidRPr="004453A4">
        <w:rPr>
          <w:rFonts w:cs="Times New Roman"/>
          <w:vertAlign w:val="superscript"/>
          <w:lang w:eastAsia="en-US" w:bidi="ar-SA"/>
        </w:rPr>
        <w:t>th</w:t>
      </w:r>
      <w:r w:rsidR="008D355A">
        <w:rPr>
          <w:rFonts w:cs="Times New Roman"/>
          <w:lang w:eastAsia="en-US" w:bidi="ar-SA"/>
        </w:rPr>
        <w:t xml:space="preserve"> are </w:t>
      </w:r>
      <w:r>
        <w:rPr>
          <w:rFonts w:cs="Times New Roman"/>
          <w:lang w:eastAsia="en-US" w:bidi="ar-SA"/>
        </w:rPr>
        <w:t>available.</w:t>
      </w:r>
    </w:p>
    <w:p w14:paraId="28713BF9" w14:textId="77777777" w:rsidR="008C3B8A" w:rsidRDefault="008C3B8A" w:rsidP="004453A4">
      <w:pPr>
        <w:spacing w:line="360" w:lineRule="auto"/>
        <w:rPr>
          <w:rFonts w:cs="Times New Roman"/>
          <w:lang w:eastAsia="en-US" w:bidi="ar-SA"/>
        </w:rPr>
      </w:pPr>
    </w:p>
    <w:p w14:paraId="3A8C8801" w14:textId="17F7DC01" w:rsidR="00964C7C" w:rsidRDefault="004453A4" w:rsidP="000A6038">
      <w:pPr>
        <w:spacing w:line="360" w:lineRule="auto"/>
        <w:jc w:val="center"/>
        <w:rPr>
          <w:rFonts w:cs="Times New Roman"/>
          <w:b/>
          <w:sz w:val="36"/>
          <w:szCs w:val="36"/>
          <w:lang w:eastAsia="en-US" w:bidi="ar-SA"/>
        </w:rPr>
      </w:pPr>
      <w:r>
        <w:rPr>
          <w:rFonts w:cs="Times New Roman"/>
          <w:b/>
          <w:noProof/>
          <w:sz w:val="36"/>
          <w:szCs w:val="36"/>
          <w:lang w:val="en-IN" w:eastAsia="en-IN" w:bidi="ar-SA"/>
        </w:rPr>
        <w:drawing>
          <wp:inline distT="0" distB="0" distL="0" distR="0" wp14:anchorId="1ABFD281" wp14:editId="01E83E1C">
            <wp:extent cx="5274945" cy="3321169"/>
            <wp:effectExtent l="19050" t="19050" r="209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 class 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9284" cy="3323901"/>
                    </a:xfrm>
                    <a:prstGeom prst="rect">
                      <a:avLst/>
                    </a:prstGeom>
                    <a:ln>
                      <a:solidFill>
                        <a:schemeClr val="tx1"/>
                      </a:solidFill>
                    </a:ln>
                  </pic:spPr>
                </pic:pic>
              </a:graphicData>
            </a:graphic>
          </wp:inline>
        </w:drawing>
      </w:r>
    </w:p>
    <w:p w14:paraId="5BA69CCE" w14:textId="5123B1AD" w:rsidR="004453A4" w:rsidRDefault="004453A4" w:rsidP="004453A4">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5.4</w:t>
      </w:r>
      <w:r w:rsidRPr="004453A4">
        <w:rPr>
          <w:rFonts w:cs="Times New Roman"/>
          <w:b/>
          <w:lang w:eastAsia="en-US" w:bidi="ar-SA"/>
        </w:rPr>
        <w:t>:</w:t>
      </w:r>
      <w:r>
        <w:rPr>
          <w:rFonts w:cs="Times New Roman"/>
          <w:b/>
          <w:lang w:eastAsia="en-US" w:bidi="ar-SA"/>
        </w:rPr>
        <w:t xml:space="preserve"> </w:t>
      </w:r>
      <w:r w:rsidR="008D355A" w:rsidRPr="008D355A">
        <w:rPr>
          <w:rFonts w:cs="Times New Roman"/>
          <w:lang w:eastAsia="en-US" w:bidi="ar-SA"/>
        </w:rPr>
        <w:t>page for all the courses after class 10</w:t>
      </w:r>
      <w:r w:rsidR="008D355A" w:rsidRPr="008D355A">
        <w:rPr>
          <w:rFonts w:cs="Times New Roman"/>
          <w:vertAlign w:val="superscript"/>
          <w:lang w:eastAsia="en-US" w:bidi="ar-SA"/>
        </w:rPr>
        <w:t>th</w:t>
      </w:r>
    </w:p>
    <w:p w14:paraId="7755CA04" w14:textId="77777777" w:rsidR="008D355A" w:rsidRDefault="008D355A" w:rsidP="008D355A">
      <w:pPr>
        <w:spacing w:line="360" w:lineRule="auto"/>
        <w:rPr>
          <w:rFonts w:cs="Times New Roman"/>
          <w:b/>
          <w:sz w:val="28"/>
          <w:szCs w:val="28"/>
          <w:lang w:eastAsia="en-US" w:bidi="ar-SA"/>
        </w:rPr>
      </w:pPr>
    </w:p>
    <w:p w14:paraId="5D3F333A" w14:textId="77777777" w:rsidR="0091720C" w:rsidRDefault="0091720C" w:rsidP="008D355A">
      <w:pPr>
        <w:spacing w:line="360" w:lineRule="auto"/>
        <w:rPr>
          <w:rFonts w:cs="Times New Roman"/>
          <w:b/>
          <w:sz w:val="28"/>
          <w:szCs w:val="28"/>
          <w:lang w:eastAsia="en-US" w:bidi="ar-SA"/>
        </w:rPr>
      </w:pPr>
    </w:p>
    <w:p w14:paraId="1306AF53" w14:textId="77777777" w:rsidR="0091720C" w:rsidRDefault="0091720C" w:rsidP="008D355A">
      <w:pPr>
        <w:spacing w:line="360" w:lineRule="auto"/>
        <w:rPr>
          <w:rFonts w:cs="Times New Roman"/>
          <w:b/>
          <w:sz w:val="28"/>
          <w:szCs w:val="28"/>
          <w:lang w:eastAsia="en-US" w:bidi="ar-SA"/>
        </w:rPr>
      </w:pPr>
    </w:p>
    <w:p w14:paraId="213295E9" w14:textId="77777777" w:rsidR="0091720C" w:rsidRDefault="0091720C" w:rsidP="008D355A">
      <w:pPr>
        <w:spacing w:line="360" w:lineRule="auto"/>
        <w:rPr>
          <w:rFonts w:cs="Times New Roman"/>
          <w:b/>
          <w:sz w:val="28"/>
          <w:szCs w:val="28"/>
          <w:lang w:eastAsia="en-US" w:bidi="ar-SA"/>
        </w:rPr>
      </w:pPr>
    </w:p>
    <w:p w14:paraId="219544E9" w14:textId="77777777" w:rsidR="0091720C" w:rsidRDefault="0091720C" w:rsidP="008D355A">
      <w:pPr>
        <w:spacing w:line="360" w:lineRule="auto"/>
        <w:rPr>
          <w:rFonts w:cs="Times New Roman"/>
          <w:b/>
          <w:sz w:val="28"/>
          <w:szCs w:val="28"/>
          <w:lang w:eastAsia="en-US" w:bidi="ar-SA"/>
        </w:rPr>
      </w:pPr>
    </w:p>
    <w:p w14:paraId="5E994E7F" w14:textId="77777777" w:rsidR="0091720C" w:rsidRDefault="0091720C" w:rsidP="008D355A">
      <w:pPr>
        <w:spacing w:line="360" w:lineRule="auto"/>
        <w:rPr>
          <w:rFonts w:cs="Times New Roman"/>
          <w:b/>
          <w:sz w:val="28"/>
          <w:szCs w:val="28"/>
          <w:lang w:eastAsia="en-US" w:bidi="ar-SA"/>
        </w:rPr>
      </w:pPr>
    </w:p>
    <w:p w14:paraId="58AB3D49" w14:textId="77777777" w:rsidR="0091720C" w:rsidRDefault="0091720C" w:rsidP="008D355A">
      <w:pPr>
        <w:spacing w:line="360" w:lineRule="auto"/>
        <w:rPr>
          <w:rFonts w:cs="Times New Roman"/>
          <w:b/>
          <w:sz w:val="28"/>
          <w:szCs w:val="28"/>
          <w:lang w:eastAsia="en-US" w:bidi="ar-SA"/>
        </w:rPr>
      </w:pPr>
    </w:p>
    <w:p w14:paraId="073FAD38" w14:textId="77777777" w:rsidR="0091720C" w:rsidRDefault="0091720C" w:rsidP="008D355A">
      <w:pPr>
        <w:spacing w:line="360" w:lineRule="auto"/>
        <w:rPr>
          <w:rFonts w:cs="Times New Roman"/>
          <w:b/>
          <w:sz w:val="28"/>
          <w:szCs w:val="28"/>
          <w:lang w:eastAsia="en-US" w:bidi="ar-SA"/>
        </w:rPr>
      </w:pPr>
    </w:p>
    <w:p w14:paraId="5B44EAF5" w14:textId="77777777" w:rsidR="0091720C" w:rsidRDefault="0091720C" w:rsidP="008D355A">
      <w:pPr>
        <w:spacing w:line="360" w:lineRule="auto"/>
        <w:rPr>
          <w:rFonts w:cs="Times New Roman"/>
          <w:b/>
          <w:sz w:val="28"/>
          <w:szCs w:val="28"/>
          <w:lang w:eastAsia="en-US" w:bidi="ar-SA"/>
        </w:rPr>
      </w:pPr>
    </w:p>
    <w:p w14:paraId="7A745738" w14:textId="77777777" w:rsidR="0091720C" w:rsidRDefault="0091720C" w:rsidP="008D355A">
      <w:pPr>
        <w:spacing w:line="360" w:lineRule="auto"/>
        <w:rPr>
          <w:rFonts w:cs="Times New Roman"/>
          <w:b/>
          <w:sz w:val="28"/>
          <w:szCs w:val="28"/>
          <w:lang w:eastAsia="en-US" w:bidi="ar-SA"/>
        </w:rPr>
      </w:pPr>
    </w:p>
    <w:p w14:paraId="113B70A5" w14:textId="77777777" w:rsidR="0091720C" w:rsidRDefault="0091720C" w:rsidP="008D355A">
      <w:pPr>
        <w:spacing w:line="360" w:lineRule="auto"/>
        <w:rPr>
          <w:rFonts w:cs="Times New Roman"/>
          <w:b/>
          <w:sz w:val="28"/>
          <w:szCs w:val="28"/>
          <w:lang w:eastAsia="en-US" w:bidi="ar-SA"/>
        </w:rPr>
      </w:pPr>
    </w:p>
    <w:p w14:paraId="7F698199" w14:textId="77777777" w:rsidR="0091720C" w:rsidRDefault="0091720C" w:rsidP="008D355A">
      <w:pPr>
        <w:spacing w:line="360" w:lineRule="auto"/>
        <w:rPr>
          <w:rFonts w:cs="Times New Roman"/>
          <w:b/>
          <w:sz w:val="28"/>
          <w:szCs w:val="28"/>
          <w:lang w:eastAsia="en-US" w:bidi="ar-SA"/>
        </w:rPr>
      </w:pPr>
    </w:p>
    <w:p w14:paraId="7AB275DA" w14:textId="4B65DCE7" w:rsidR="008D355A" w:rsidRDefault="0091720C" w:rsidP="008D355A">
      <w:pPr>
        <w:spacing w:line="360" w:lineRule="auto"/>
        <w:rPr>
          <w:rFonts w:cs="Times New Roman"/>
          <w:b/>
          <w:sz w:val="28"/>
          <w:szCs w:val="28"/>
          <w:lang w:eastAsia="en-US" w:bidi="ar-SA"/>
        </w:rPr>
      </w:pPr>
      <w:r>
        <w:rPr>
          <w:rFonts w:cs="Times New Roman"/>
          <w:b/>
          <w:sz w:val="28"/>
          <w:szCs w:val="28"/>
          <w:lang w:eastAsia="en-US" w:bidi="ar-SA"/>
        </w:rPr>
        <w:lastRenderedPageBreak/>
        <w:t>Page for courses after class 12</w:t>
      </w:r>
      <w:r w:rsidR="008D355A">
        <w:rPr>
          <w:rFonts w:cs="Times New Roman"/>
          <w:b/>
          <w:sz w:val="28"/>
          <w:szCs w:val="28"/>
          <w:lang w:eastAsia="en-US" w:bidi="ar-SA"/>
        </w:rPr>
        <w:t>th</w:t>
      </w:r>
    </w:p>
    <w:p w14:paraId="2B602FB2" w14:textId="10DB805F" w:rsidR="008D355A" w:rsidRDefault="008D355A" w:rsidP="008D355A">
      <w:pPr>
        <w:spacing w:line="360" w:lineRule="auto"/>
        <w:rPr>
          <w:rFonts w:cs="Times New Roman"/>
          <w:lang w:eastAsia="en-US" w:bidi="ar-SA"/>
        </w:rPr>
      </w:pPr>
      <w:r>
        <w:rPr>
          <w:rFonts w:cs="Times New Roman"/>
          <w:lang w:eastAsia="en-US" w:bidi="ar-SA"/>
        </w:rPr>
        <w:t>The snapshot shown in Figure 5.5 is the page where all the courses after class 12</w:t>
      </w:r>
      <w:r w:rsidRPr="004453A4">
        <w:rPr>
          <w:rFonts w:cs="Times New Roman"/>
          <w:vertAlign w:val="superscript"/>
          <w:lang w:eastAsia="en-US" w:bidi="ar-SA"/>
        </w:rPr>
        <w:t>th</w:t>
      </w:r>
      <w:r>
        <w:rPr>
          <w:rFonts w:cs="Times New Roman"/>
          <w:lang w:eastAsia="en-US" w:bidi="ar-SA"/>
        </w:rPr>
        <w:t xml:space="preserve"> are available.</w:t>
      </w:r>
    </w:p>
    <w:p w14:paraId="4FD8809F" w14:textId="7145173E" w:rsidR="008D355A" w:rsidRDefault="008D355A" w:rsidP="008D355A">
      <w:pPr>
        <w:spacing w:line="360" w:lineRule="auto"/>
        <w:rPr>
          <w:rFonts w:cs="Times New Roman"/>
          <w:lang w:eastAsia="en-US" w:bidi="ar-SA"/>
        </w:rPr>
      </w:pPr>
      <w:r>
        <w:rPr>
          <w:rFonts w:cs="Times New Roman"/>
          <w:noProof/>
          <w:lang w:val="en-IN" w:eastAsia="en-IN" w:bidi="ar-SA"/>
        </w:rPr>
        <w:drawing>
          <wp:inline distT="0" distB="0" distL="0" distR="0" wp14:anchorId="0299A08F" wp14:editId="099420CF">
            <wp:extent cx="5274945" cy="3276600"/>
            <wp:effectExtent l="19050" t="19050" r="2095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png"/>
                    <pic:cNvPicPr/>
                  </pic:nvPicPr>
                  <pic:blipFill>
                    <a:blip r:embed="rId27">
                      <a:extLst>
                        <a:ext uri="{28A0092B-C50C-407E-A947-70E740481C1C}">
                          <a14:useLocalDpi xmlns:a14="http://schemas.microsoft.com/office/drawing/2010/main" val="0"/>
                        </a:ext>
                      </a:extLst>
                    </a:blip>
                    <a:stretch>
                      <a:fillRect/>
                    </a:stretch>
                  </pic:blipFill>
                  <pic:spPr>
                    <a:xfrm>
                      <a:off x="0" y="0"/>
                      <a:ext cx="5277571" cy="3278231"/>
                    </a:xfrm>
                    <a:prstGeom prst="rect">
                      <a:avLst/>
                    </a:prstGeom>
                    <a:ln>
                      <a:solidFill>
                        <a:schemeClr val="tx1"/>
                      </a:solidFill>
                    </a:ln>
                  </pic:spPr>
                </pic:pic>
              </a:graphicData>
            </a:graphic>
          </wp:inline>
        </w:drawing>
      </w:r>
    </w:p>
    <w:p w14:paraId="553FA63B" w14:textId="5E4FEB49" w:rsidR="00D6573A" w:rsidRPr="00D6573A" w:rsidRDefault="008D355A" w:rsidP="00D6573A">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5.5</w:t>
      </w:r>
      <w:r w:rsidRPr="004453A4">
        <w:rPr>
          <w:rFonts w:cs="Times New Roman"/>
          <w:b/>
          <w:lang w:eastAsia="en-US" w:bidi="ar-SA"/>
        </w:rPr>
        <w:t>:</w:t>
      </w:r>
      <w:r>
        <w:rPr>
          <w:rFonts w:cs="Times New Roman"/>
          <w:b/>
          <w:lang w:eastAsia="en-US" w:bidi="ar-SA"/>
        </w:rPr>
        <w:t xml:space="preserve"> </w:t>
      </w:r>
      <w:r w:rsidRPr="008D355A">
        <w:rPr>
          <w:rFonts w:cs="Times New Roman"/>
          <w:lang w:eastAsia="en-US" w:bidi="ar-SA"/>
        </w:rPr>
        <w:t>page fo</w:t>
      </w:r>
      <w:r>
        <w:rPr>
          <w:rFonts w:cs="Times New Roman"/>
          <w:lang w:eastAsia="en-US" w:bidi="ar-SA"/>
        </w:rPr>
        <w:t>r all the courses after class 12</w:t>
      </w:r>
      <w:r w:rsidRPr="008D355A">
        <w:rPr>
          <w:rFonts w:cs="Times New Roman"/>
          <w:vertAlign w:val="superscript"/>
          <w:lang w:eastAsia="en-US" w:bidi="ar-SA"/>
        </w:rPr>
        <w:t>th</w:t>
      </w:r>
    </w:p>
    <w:p w14:paraId="7C0026F6" w14:textId="77777777" w:rsidR="0091720C" w:rsidRDefault="0091720C" w:rsidP="00D6573A">
      <w:pPr>
        <w:spacing w:line="360" w:lineRule="auto"/>
        <w:rPr>
          <w:rFonts w:cs="Times New Roman"/>
          <w:b/>
          <w:sz w:val="28"/>
          <w:szCs w:val="28"/>
          <w:lang w:eastAsia="en-US" w:bidi="ar-SA"/>
        </w:rPr>
      </w:pPr>
    </w:p>
    <w:p w14:paraId="05D9007A" w14:textId="3F95B793" w:rsidR="00D6573A" w:rsidRDefault="00D6573A" w:rsidP="00D6573A">
      <w:pPr>
        <w:spacing w:line="360" w:lineRule="auto"/>
        <w:rPr>
          <w:rFonts w:cs="Times New Roman"/>
          <w:b/>
          <w:sz w:val="28"/>
          <w:szCs w:val="28"/>
          <w:lang w:eastAsia="en-US" w:bidi="ar-SA"/>
        </w:rPr>
      </w:pPr>
      <w:r>
        <w:rPr>
          <w:rFonts w:cs="Times New Roman"/>
          <w:b/>
          <w:sz w:val="28"/>
          <w:szCs w:val="28"/>
          <w:lang w:eastAsia="en-US" w:bidi="ar-SA"/>
        </w:rPr>
        <w:t>Page for courses after Graduation</w:t>
      </w:r>
    </w:p>
    <w:p w14:paraId="70F3F008" w14:textId="45ED2A69" w:rsidR="00D6573A" w:rsidRDefault="00D6573A" w:rsidP="00D6573A">
      <w:pPr>
        <w:spacing w:line="360" w:lineRule="auto"/>
        <w:rPr>
          <w:rFonts w:cs="Times New Roman"/>
          <w:lang w:eastAsia="en-US" w:bidi="ar-SA"/>
        </w:rPr>
      </w:pPr>
      <w:r>
        <w:rPr>
          <w:rFonts w:cs="Times New Roman"/>
          <w:lang w:eastAsia="en-US" w:bidi="ar-SA"/>
        </w:rPr>
        <w:t>The snapshot shown in Figure 5.6 is the page where all the courses after Graduation are available.</w:t>
      </w:r>
    </w:p>
    <w:p w14:paraId="3680DC68" w14:textId="3BB19548" w:rsidR="00D6573A" w:rsidRDefault="00D6573A" w:rsidP="00D6573A">
      <w:pPr>
        <w:spacing w:line="360" w:lineRule="auto"/>
        <w:rPr>
          <w:rFonts w:cs="Times New Roman"/>
          <w:lang w:eastAsia="en-US" w:bidi="ar-SA"/>
        </w:rPr>
      </w:pPr>
      <w:r>
        <w:rPr>
          <w:rFonts w:cs="Times New Roman"/>
          <w:noProof/>
          <w:lang w:val="en-IN" w:eastAsia="en-IN" w:bidi="ar-SA"/>
        </w:rPr>
        <w:drawing>
          <wp:inline distT="0" distB="0" distL="0" distR="0" wp14:anchorId="26B8CF7D" wp14:editId="10F4A7E4">
            <wp:extent cx="5274945" cy="2847975"/>
            <wp:effectExtent l="19050" t="19050" r="2095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2847975"/>
                    </a:xfrm>
                    <a:prstGeom prst="rect">
                      <a:avLst/>
                    </a:prstGeom>
                    <a:ln>
                      <a:solidFill>
                        <a:schemeClr val="tx1"/>
                      </a:solidFill>
                    </a:ln>
                  </pic:spPr>
                </pic:pic>
              </a:graphicData>
            </a:graphic>
          </wp:inline>
        </w:drawing>
      </w:r>
    </w:p>
    <w:p w14:paraId="76F423D6" w14:textId="1B62FF92" w:rsidR="00D6573A" w:rsidRPr="00D6573A" w:rsidRDefault="00D6573A" w:rsidP="00D6573A">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5.6</w:t>
      </w:r>
      <w:r w:rsidRPr="004453A4">
        <w:rPr>
          <w:rFonts w:cs="Times New Roman"/>
          <w:b/>
          <w:lang w:eastAsia="en-US" w:bidi="ar-SA"/>
        </w:rPr>
        <w:t>:</w:t>
      </w:r>
      <w:r>
        <w:rPr>
          <w:rFonts w:cs="Times New Roman"/>
          <w:b/>
          <w:lang w:eastAsia="en-US" w:bidi="ar-SA"/>
        </w:rPr>
        <w:t xml:space="preserve"> </w:t>
      </w:r>
      <w:r w:rsidRPr="008D355A">
        <w:rPr>
          <w:rFonts w:cs="Times New Roman"/>
          <w:lang w:eastAsia="en-US" w:bidi="ar-SA"/>
        </w:rPr>
        <w:t>page fo</w:t>
      </w:r>
      <w:r>
        <w:rPr>
          <w:rFonts w:cs="Times New Roman"/>
          <w:lang w:eastAsia="en-US" w:bidi="ar-SA"/>
        </w:rPr>
        <w:t>r all the courses after Graduation</w:t>
      </w:r>
    </w:p>
    <w:p w14:paraId="266EB5B0" w14:textId="6DB04A08" w:rsidR="00D6573A" w:rsidRDefault="00D6573A" w:rsidP="00D6573A">
      <w:pPr>
        <w:spacing w:line="360" w:lineRule="auto"/>
        <w:rPr>
          <w:rFonts w:cs="Times New Roman"/>
          <w:b/>
          <w:sz w:val="28"/>
          <w:szCs w:val="28"/>
          <w:lang w:eastAsia="en-US" w:bidi="ar-SA"/>
        </w:rPr>
      </w:pPr>
      <w:r>
        <w:rPr>
          <w:rFonts w:cs="Times New Roman"/>
          <w:b/>
          <w:sz w:val="28"/>
          <w:szCs w:val="28"/>
          <w:lang w:eastAsia="en-US" w:bidi="ar-SA"/>
        </w:rPr>
        <w:lastRenderedPageBreak/>
        <w:t>Page for some extra courses</w:t>
      </w:r>
    </w:p>
    <w:p w14:paraId="003CD76A" w14:textId="292A0039" w:rsidR="00D6573A" w:rsidRDefault="00D6573A" w:rsidP="00D6573A">
      <w:pPr>
        <w:spacing w:line="360" w:lineRule="auto"/>
        <w:rPr>
          <w:rFonts w:cs="Times New Roman"/>
          <w:lang w:eastAsia="en-US" w:bidi="ar-SA"/>
        </w:rPr>
      </w:pPr>
      <w:r>
        <w:rPr>
          <w:rFonts w:cs="Times New Roman"/>
          <w:lang w:eastAsia="en-US" w:bidi="ar-SA"/>
        </w:rPr>
        <w:t>The snapshot shown in Figure 5.7 is the page where some extra courses are available.</w:t>
      </w:r>
    </w:p>
    <w:p w14:paraId="4B574D05" w14:textId="00C3F922" w:rsidR="00D6573A" w:rsidRDefault="00D6573A" w:rsidP="00D6573A">
      <w:pPr>
        <w:spacing w:line="360" w:lineRule="auto"/>
        <w:rPr>
          <w:rFonts w:cs="Times New Roman"/>
          <w:lang w:eastAsia="en-US" w:bidi="ar-SA"/>
        </w:rPr>
      </w:pPr>
      <w:r>
        <w:rPr>
          <w:rFonts w:cs="Times New Roman"/>
          <w:noProof/>
          <w:lang w:val="en-IN" w:eastAsia="en-IN" w:bidi="ar-SA"/>
        </w:rPr>
        <w:drawing>
          <wp:inline distT="0" distB="0" distL="0" distR="0" wp14:anchorId="793932BD" wp14:editId="66B28BF0">
            <wp:extent cx="5274945" cy="2781300"/>
            <wp:effectExtent l="19050" t="19050" r="20955" b="190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7.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2781300"/>
                    </a:xfrm>
                    <a:prstGeom prst="rect">
                      <a:avLst/>
                    </a:prstGeom>
                    <a:ln>
                      <a:solidFill>
                        <a:schemeClr val="tx1"/>
                      </a:solidFill>
                    </a:ln>
                  </pic:spPr>
                </pic:pic>
              </a:graphicData>
            </a:graphic>
          </wp:inline>
        </w:drawing>
      </w:r>
    </w:p>
    <w:p w14:paraId="616422F8" w14:textId="599E7E3A" w:rsidR="008D355A" w:rsidRDefault="008D355A" w:rsidP="00D6573A">
      <w:pPr>
        <w:spacing w:line="360" w:lineRule="auto"/>
        <w:rPr>
          <w:rFonts w:cs="Times New Roman"/>
          <w:lang w:eastAsia="en-US" w:bidi="ar-SA"/>
        </w:rPr>
      </w:pPr>
    </w:p>
    <w:p w14:paraId="6760B761" w14:textId="1D4F98F4" w:rsidR="00D6573A" w:rsidRPr="00D6573A" w:rsidRDefault="00D6573A" w:rsidP="00D6573A">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5.7</w:t>
      </w:r>
      <w:r w:rsidRPr="004453A4">
        <w:rPr>
          <w:rFonts w:cs="Times New Roman"/>
          <w:b/>
          <w:lang w:eastAsia="en-US" w:bidi="ar-SA"/>
        </w:rPr>
        <w:t>:</w:t>
      </w:r>
      <w:r>
        <w:rPr>
          <w:rFonts w:cs="Times New Roman"/>
          <w:b/>
          <w:lang w:eastAsia="en-US" w:bidi="ar-SA"/>
        </w:rPr>
        <w:t xml:space="preserve"> </w:t>
      </w:r>
      <w:r w:rsidRPr="008D355A">
        <w:rPr>
          <w:rFonts w:cs="Times New Roman"/>
          <w:lang w:eastAsia="en-US" w:bidi="ar-SA"/>
        </w:rPr>
        <w:t>page fo</w:t>
      </w:r>
      <w:r>
        <w:rPr>
          <w:rFonts w:cs="Times New Roman"/>
          <w:lang w:eastAsia="en-US" w:bidi="ar-SA"/>
        </w:rPr>
        <w:t>r some extra courses</w:t>
      </w:r>
    </w:p>
    <w:p w14:paraId="305D53C2" w14:textId="07630768" w:rsidR="008D355A" w:rsidRDefault="008D355A" w:rsidP="004453A4">
      <w:pPr>
        <w:spacing w:line="360" w:lineRule="auto"/>
        <w:jc w:val="center"/>
        <w:rPr>
          <w:rFonts w:cs="Times New Roman"/>
          <w:lang w:eastAsia="en-US" w:bidi="ar-SA"/>
        </w:rPr>
      </w:pPr>
    </w:p>
    <w:p w14:paraId="40A83BB6" w14:textId="77777777" w:rsidR="00D6573A" w:rsidRDefault="00D6573A" w:rsidP="00D6573A">
      <w:pPr>
        <w:spacing w:line="360" w:lineRule="auto"/>
        <w:rPr>
          <w:rFonts w:cs="Times New Roman"/>
          <w:lang w:eastAsia="en-US" w:bidi="ar-SA"/>
        </w:rPr>
      </w:pPr>
    </w:p>
    <w:p w14:paraId="7E96425C" w14:textId="45D4DE0E" w:rsidR="00D6573A" w:rsidRDefault="00D6573A" w:rsidP="00D6573A">
      <w:pPr>
        <w:spacing w:line="360" w:lineRule="auto"/>
        <w:rPr>
          <w:rFonts w:cs="Times New Roman"/>
          <w:b/>
          <w:sz w:val="28"/>
          <w:szCs w:val="28"/>
          <w:lang w:eastAsia="en-US" w:bidi="ar-SA"/>
        </w:rPr>
      </w:pPr>
      <w:r>
        <w:rPr>
          <w:rFonts w:cs="Times New Roman"/>
          <w:b/>
          <w:sz w:val="28"/>
          <w:szCs w:val="28"/>
          <w:lang w:eastAsia="en-US" w:bidi="ar-SA"/>
        </w:rPr>
        <w:t>Page Feedback</w:t>
      </w:r>
    </w:p>
    <w:p w14:paraId="657CD0F6" w14:textId="7AA7B15D" w:rsidR="00D6573A" w:rsidRDefault="00D6573A" w:rsidP="00D6573A">
      <w:pPr>
        <w:spacing w:line="360" w:lineRule="auto"/>
        <w:rPr>
          <w:rFonts w:cs="Times New Roman"/>
          <w:lang w:eastAsia="en-US" w:bidi="ar-SA"/>
        </w:rPr>
      </w:pPr>
      <w:r>
        <w:rPr>
          <w:rFonts w:cs="Times New Roman"/>
          <w:lang w:eastAsia="en-US" w:bidi="ar-SA"/>
        </w:rPr>
        <w:t>The snapshot shown in Figure 5.8 is the page where user can send feedback to the admin.</w:t>
      </w:r>
    </w:p>
    <w:p w14:paraId="0E4C265D" w14:textId="336C2D69" w:rsidR="00D6573A" w:rsidRDefault="00D6573A" w:rsidP="00D6573A">
      <w:pPr>
        <w:spacing w:line="360" w:lineRule="auto"/>
        <w:rPr>
          <w:rFonts w:cs="Times New Roman"/>
          <w:lang w:eastAsia="en-US" w:bidi="ar-SA"/>
        </w:rPr>
      </w:pPr>
      <w:r>
        <w:rPr>
          <w:rFonts w:cs="Times New Roman"/>
          <w:noProof/>
          <w:lang w:val="en-IN" w:eastAsia="en-IN" w:bidi="ar-SA"/>
        </w:rPr>
        <w:drawing>
          <wp:inline distT="0" distB="0" distL="0" distR="0" wp14:anchorId="5816E132" wp14:editId="1CD7BA97">
            <wp:extent cx="5274945" cy="2762250"/>
            <wp:effectExtent l="19050" t="19050" r="20955" b="190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762250"/>
                    </a:xfrm>
                    <a:prstGeom prst="rect">
                      <a:avLst/>
                    </a:prstGeom>
                    <a:ln>
                      <a:solidFill>
                        <a:schemeClr val="tx1"/>
                      </a:solidFill>
                    </a:ln>
                  </pic:spPr>
                </pic:pic>
              </a:graphicData>
            </a:graphic>
          </wp:inline>
        </w:drawing>
      </w:r>
    </w:p>
    <w:p w14:paraId="0D911418" w14:textId="11BCA6E7" w:rsidR="008D355A" w:rsidRDefault="008D355A" w:rsidP="004453A4">
      <w:pPr>
        <w:spacing w:line="360" w:lineRule="auto"/>
        <w:jc w:val="center"/>
        <w:rPr>
          <w:rFonts w:cs="Times New Roman"/>
          <w:lang w:eastAsia="en-US" w:bidi="ar-SA"/>
        </w:rPr>
      </w:pPr>
    </w:p>
    <w:p w14:paraId="6958ABAA" w14:textId="23F4BBC2" w:rsidR="00D6573A" w:rsidRPr="00D6573A" w:rsidRDefault="00D6573A" w:rsidP="00D6573A">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5.8</w:t>
      </w:r>
      <w:r w:rsidRPr="004453A4">
        <w:rPr>
          <w:rFonts w:cs="Times New Roman"/>
          <w:b/>
          <w:lang w:eastAsia="en-US" w:bidi="ar-SA"/>
        </w:rPr>
        <w:t>:</w:t>
      </w:r>
      <w:r>
        <w:rPr>
          <w:rFonts w:cs="Times New Roman"/>
          <w:b/>
          <w:lang w:eastAsia="en-US" w:bidi="ar-SA"/>
        </w:rPr>
        <w:t xml:space="preserve"> </w:t>
      </w:r>
      <w:r w:rsidRPr="008D355A">
        <w:rPr>
          <w:rFonts w:cs="Times New Roman"/>
          <w:lang w:eastAsia="en-US" w:bidi="ar-SA"/>
        </w:rPr>
        <w:t>page fo</w:t>
      </w:r>
      <w:r>
        <w:rPr>
          <w:rFonts w:cs="Times New Roman"/>
          <w:lang w:eastAsia="en-US" w:bidi="ar-SA"/>
        </w:rPr>
        <w:t>r feedback</w:t>
      </w:r>
    </w:p>
    <w:p w14:paraId="0EB28606" w14:textId="1F1507A0" w:rsidR="00D6573A" w:rsidRDefault="00D6573A" w:rsidP="00D6573A">
      <w:pPr>
        <w:spacing w:line="360" w:lineRule="auto"/>
        <w:rPr>
          <w:rFonts w:cs="Times New Roman"/>
          <w:b/>
          <w:sz w:val="28"/>
          <w:szCs w:val="28"/>
          <w:lang w:eastAsia="en-US" w:bidi="ar-SA"/>
        </w:rPr>
      </w:pPr>
      <w:r>
        <w:rPr>
          <w:rFonts w:cs="Times New Roman"/>
          <w:b/>
          <w:sz w:val="28"/>
          <w:szCs w:val="28"/>
          <w:lang w:eastAsia="en-US" w:bidi="ar-SA"/>
        </w:rPr>
        <w:lastRenderedPageBreak/>
        <w:t>Admin Login Page</w:t>
      </w:r>
    </w:p>
    <w:p w14:paraId="44D17FB6" w14:textId="63A9AB23" w:rsidR="00D6573A" w:rsidRDefault="00D6573A" w:rsidP="00D6573A">
      <w:pPr>
        <w:spacing w:line="360" w:lineRule="auto"/>
        <w:rPr>
          <w:rFonts w:cs="Times New Roman"/>
          <w:lang w:eastAsia="en-US" w:bidi="ar-SA"/>
        </w:rPr>
      </w:pPr>
      <w:r>
        <w:rPr>
          <w:rFonts w:cs="Times New Roman"/>
          <w:lang w:eastAsia="en-US" w:bidi="ar-SA"/>
        </w:rPr>
        <w:t>The snapshot shown in Figure 5.9 is the admin login page.</w:t>
      </w:r>
    </w:p>
    <w:p w14:paraId="6D89D870" w14:textId="4B63BF08" w:rsidR="00D6573A" w:rsidRDefault="00D6573A" w:rsidP="00D6573A">
      <w:pPr>
        <w:spacing w:line="360" w:lineRule="auto"/>
        <w:rPr>
          <w:rFonts w:cs="Times New Roman"/>
          <w:lang w:eastAsia="en-US" w:bidi="ar-SA"/>
        </w:rPr>
      </w:pPr>
      <w:r>
        <w:rPr>
          <w:rFonts w:cs="Times New Roman"/>
          <w:noProof/>
          <w:lang w:val="en-IN" w:eastAsia="en-IN" w:bidi="ar-SA"/>
        </w:rPr>
        <w:drawing>
          <wp:inline distT="0" distB="0" distL="0" distR="0" wp14:anchorId="4CA46315" wp14:editId="443547CB">
            <wp:extent cx="5274945" cy="2573020"/>
            <wp:effectExtent l="19050" t="19050" r="20955" b="177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945" cy="2573020"/>
                    </a:xfrm>
                    <a:prstGeom prst="rect">
                      <a:avLst/>
                    </a:prstGeom>
                    <a:ln>
                      <a:solidFill>
                        <a:schemeClr val="tx1"/>
                      </a:solidFill>
                    </a:ln>
                  </pic:spPr>
                </pic:pic>
              </a:graphicData>
            </a:graphic>
          </wp:inline>
        </w:drawing>
      </w:r>
    </w:p>
    <w:p w14:paraId="3B3EF74A" w14:textId="317A3812" w:rsidR="00D6573A" w:rsidRPr="00D6573A" w:rsidRDefault="00D6573A" w:rsidP="00D6573A">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5.9</w:t>
      </w:r>
      <w:r w:rsidRPr="004453A4">
        <w:rPr>
          <w:rFonts w:cs="Times New Roman"/>
          <w:b/>
          <w:lang w:eastAsia="en-US" w:bidi="ar-SA"/>
        </w:rPr>
        <w:t>:</w:t>
      </w:r>
      <w:r>
        <w:rPr>
          <w:rFonts w:cs="Times New Roman"/>
          <w:b/>
          <w:lang w:eastAsia="en-US" w:bidi="ar-SA"/>
        </w:rPr>
        <w:t xml:space="preserve"> </w:t>
      </w:r>
      <w:r>
        <w:rPr>
          <w:rFonts w:cs="Times New Roman"/>
          <w:lang w:eastAsia="en-US" w:bidi="ar-SA"/>
        </w:rPr>
        <w:t>Admin login page</w:t>
      </w:r>
    </w:p>
    <w:p w14:paraId="180C0A05" w14:textId="20E90E53" w:rsidR="008D355A" w:rsidRDefault="008D355A" w:rsidP="004453A4">
      <w:pPr>
        <w:spacing w:line="360" w:lineRule="auto"/>
        <w:jc w:val="center"/>
        <w:rPr>
          <w:rFonts w:cs="Times New Roman"/>
          <w:lang w:eastAsia="en-US" w:bidi="ar-SA"/>
        </w:rPr>
      </w:pPr>
    </w:p>
    <w:p w14:paraId="27D75BF2" w14:textId="0BEF2BEF" w:rsidR="008D355A" w:rsidRDefault="008D355A" w:rsidP="004453A4">
      <w:pPr>
        <w:spacing w:line="360" w:lineRule="auto"/>
        <w:jc w:val="center"/>
        <w:rPr>
          <w:rFonts w:cs="Times New Roman"/>
          <w:lang w:eastAsia="en-US" w:bidi="ar-SA"/>
        </w:rPr>
      </w:pPr>
    </w:p>
    <w:p w14:paraId="5DF8610F" w14:textId="77777777" w:rsidR="00C51750" w:rsidRDefault="00C51750" w:rsidP="00C51750">
      <w:pPr>
        <w:spacing w:line="360" w:lineRule="auto"/>
        <w:rPr>
          <w:rFonts w:cs="Times New Roman"/>
          <w:lang w:eastAsia="en-US" w:bidi="ar-SA"/>
        </w:rPr>
      </w:pPr>
    </w:p>
    <w:p w14:paraId="4C1E9F06" w14:textId="7C06C198" w:rsidR="00C51750" w:rsidRDefault="00C51750" w:rsidP="00C51750">
      <w:pPr>
        <w:spacing w:line="360" w:lineRule="auto"/>
        <w:rPr>
          <w:rFonts w:cs="Times New Roman"/>
          <w:b/>
          <w:sz w:val="28"/>
          <w:szCs w:val="28"/>
          <w:lang w:eastAsia="en-US" w:bidi="ar-SA"/>
        </w:rPr>
      </w:pPr>
      <w:r>
        <w:rPr>
          <w:rFonts w:cs="Times New Roman"/>
          <w:b/>
          <w:sz w:val="28"/>
          <w:szCs w:val="28"/>
          <w:lang w:eastAsia="en-US" w:bidi="ar-SA"/>
        </w:rPr>
        <w:t>Admin Dashboard page</w:t>
      </w:r>
    </w:p>
    <w:p w14:paraId="4DC78E2F" w14:textId="47675EA3" w:rsidR="00C51750" w:rsidRDefault="00C51750" w:rsidP="00C51750">
      <w:pPr>
        <w:spacing w:line="360" w:lineRule="auto"/>
        <w:rPr>
          <w:rFonts w:cs="Times New Roman"/>
          <w:lang w:eastAsia="en-US" w:bidi="ar-SA"/>
        </w:rPr>
      </w:pPr>
      <w:r>
        <w:rPr>
          <w:rFonts w:cs="Times New Roman"/>
          <w:lang w:eastAsia="en-US" w:bidi="ar-SA"/>
        </w:rPr>
        <w:t>The snapshot shown in Figure 5.10 is the admin dashboard page, where admin can check some data like total numbers of courses, users etc.</w:t>
      </w:r>
    </w:p>
    <w:p w14:paraId="63A68135" w14:textId="7572C774" w:rsidR="00C51750" w:rsidRDefault="00C51750" w:rsidP="00C51750">
      <w:pPr>
        <w:spacing w:line="360" w:lineRule="auto"/>
        <w:rPr>
          <w:rFonts w:cs="Times New Roman"/>
          <w:lang w:eastAsia="en-US" w:bidi="ar-SA"/>
        </w:rPr>
      </w:pPr>
      <w:r>
        <w:rPr>
          <w:rFonts w:cs="Times New Roman"/>
          <w:noProof/>
          <w:lang w:val="en-IN" w:eastAsia="en-IN" w:bidi="ar-SA"/>
        </w:rPr>
        <w:drawing>
          <wp:inline distT="0" distB="0" distL="0" distR="0" wp14:anchorId="4F5A936B" wp14:editId="1C9EC29C">
            <wp:extent cx="5274945" cy="3246755"/>
            <wp:effectExtent l="19050" t="19050" r="20955" b="1079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945" cy="3246755"/>
                    </a:xfrm>
                    <a:prstGeom prst="rect">
                      <a:avLst/>
                    </a:prstGeom>
                    <a:ln>
                      <a:solidFill>
                        <a:schemeClr val="tx1"/>
                      </a:solidFill>
                    </a:ln>
                  </pic:spPr>
                </pic:pic>
              </a:graphicData>
            </a:graphic>
          </wp:inline>
        </w:drawing>
      </w:r>
    </w:p>
    <w:p w14:paraId="12EA9CC8" w14:textId="53E3CF0A" w:rsidR="00C51750" w:rsidRPr="00D6573A" w:rsidRDefault="00C51750" w:rsidP="00C51750">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5.10</w:t>
      </w:r>
      <w:r w:rsidRPr="004453A4">
        <w:rPr>
          <w:rFonts w:cs="Times New Roman"/>
          <w:b/>
          <w:lang w:eastAsia="en-US" w:bidi="ar-SA"/>
        </w:rPr>
        <w:t>:</w:t>
      </w:r>
      <w:r>
        <w:rPr>
          <w:rFonts w:cs="Times New Roman"/>
          <w:b/>
          <w:lang w:eastAsia="en-US" w:bidi="ar-SA"/>
        </w:rPr>
        <w:t xml:space="preserve"> </w:t>
      </w:r>
      <w:r>
        <w:rPr>
          <w:rFonts w:cs="Times New Roman"/>
          <w:lang w:eastAsia="en-US" w:bidi="ar-SA"/>
        </w:rPr>
        <w:t>Admin dashboard page</w:t>
      </w:r>
    </w:p>
    <w:p w14:paraId="7B3984A9" w14:textId="04D23C34" w:rsidR="00C51750" w:rsidRDefault="00C51750" w:rsidP="00C51750">
      <w:pPr>
        <w:spacing w:line="360" w:lineRule="auto"/>
        <w:rPr>
          <w:rFonts w:cs="Times New Roman"/>
          <w:b/>
          <w:sz w:val="28"/>
          <w:szCs w:val="28"/>
          <w:lang w:eastAsia="en-US" w:bidi="ar-SA"/>
        </w:rPr>
      </w:pPr>
      <w:r>
        <w:rPr>
          <w:rFonts w:cs="Times New Roman"/>
          <w:b/>
          <w:sz w:val="28"/>
          <w:szCs w:val="28"/>
          <w:lang w:eastAsia="en-US" w:bidi="ar-SA"/>
        </w:rPr>
        <w:lastRenderedPageBreak/>
        <w:t>Users Manage page</w:t>
      </w:r>
    </w:p>
    <w:p w14:paraId="68A349D8" w14:textId="4538A2D0" w:rsidR="00C51750" w:rsidRDefault="00C51750" w:rsidP="00C51750">
      <w:pPr>
        <w:spacing w:line="360" w:lineRule="auto"/>
        <w:rPr>
          <w:rFonts w:cs="Times New Roman"/>
          <w:lang w:eastAsia="en-US" w:bidi="ar-SA"/>
        </w:rPr>
      </w:pPr>
      <w:r>
        <w:rPr>
          <w:rFonts w:cs="Times New Roman"/>
          <w:lang w:eastAsia="en-US" w:bidi="ar-SA"/>
        </w:rPr>
        <w:t>The snapshot shown in Figure 5.11 is the user manage page where admin can check all the users and also can remove the users.</w:t>
      </w:r>
    </w:p>
    <w:p w14:paraId="28CAD0B8" w14:textId="77777777" w:rsidR="0091720C" w:rsidRDefault="0091720C" w:rsidP="00C51750">
      <w:pPr>
        <w:spacing w:line="360" w:lineRule="auto"/>
        <w:rPr>
          <w:rFonts w:cs="Times New Roman"/>
          <w:lang w:eastAsia="en-US" w:bidi="ar-SA"/>
        </w:rPr>
      </w:pPr>
    </w:p>
    <w:p w14:paraId="42C840C5" w14:textId="487CFCD1" w:rsidR="00C51750" w:rsidRDefault="00C51750" w:rsidP="00C51750">
      <w:pPr>
        <w:spacing w:line="360" w:lineRule="auto"/>
        <w:rPr>
          <w:rFonts w:cs="Times New Roman"/>
          <w:lang w:eastAsia="en-US" w:bidi="ar-SA"/>
        </w:rPr>
      </w:pPr>
      <w:r>
        <w:rPr>
          <w:rFonts w:cs="Times New Roman"/>
          <w:noProof/>
          <w:lang w:val="en-IN" w:eastAsia="en-IN" w:bidi="ar-SA"/>
        </w:rPr>
        <w:drawing>
          <wp:inline distT="0" distB="0" distL="0" distR="0" wp14:anchorId="7DFBC10D" wp14:editId="12FE6A17">
            <wp:extent cx="5180965" cy="3873260"/>
            <wp:effectExtent l="19050" t="19050" r="19685" b="133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png"/>
                    <pic:cNvPicPr/>
                  </pic:nvPicPr>
                  <pic:blipFill>
                    <a:blip r:embed="rId33">
                      <a:extLst>
                        <a:ext uri="{28A0092B-C50C-407E-A947-70E740481C1C}">
                          <a14:useLocalDpi xmlns:a14="http://schemas.microsoft.com/office/drawing/2010/main" val="0"/>
                        </a:ext>
                      </a:extLst>
                    </a:blip>
                    <a:stretch>
                      <a:fillRect/>
                    </a:stretch>
                  </pic:blipFill>
                  <pic:spPr>
                    <a:xfrm>
                      <a:off x="0" y="0"/>
                      <a:ext cx="5196064" cy="3884548"/>
                    </a:xfrm>
                    <a:prstGeom prst="rect">
                      <a:avLst/>
                    </a:prstGeom>
                    <a:ln>
                      <a:solidFill>
                        <a:schemeClr val="tx1"/>
                      </a:solidFill>
                    </a:ln>
                  </pic:spPr>
                </pic:pic>
              </a:graphicData>
            </a:graphic>
          </wp:inline>
        </w:drawing>
      </w:r>
    </w:p>
    <w:p w14:paraId="1318A325" w14:textId="0ED0ACC5" w:rsidR="00C51750" w:rsidRPr="00D6573A" w:rsidRDefault="00C51750" w:rsidP="00C51750">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w:t>
      </w:r>
      <w:r w:rsidR="00217ED0">
        <w:rPr>
          <w:rFonts w:cs="Times New Roman"/>
          <w:b/>
          <w:lang w:eastAsia="en-US" w:bidi="ar-SA"/>
        </w:rPr>
        <w:t>11</w:t>
      </w:r>
      <w:r w:rsidRPr="004453A4">
        <w:rPr>
          <w:rFonts w:cs="Times New Roman"/>
          <w:b/>
          <w:lang w:eastAsia="en-US" w:bidi="ar-SA"/>
        </w:rPr>
        <w:t>:</w:t>
      </w:r>
      <w:r>
        <w:rPr>
          <w:rFonts w:cs="Times New Roman"/>
          <w:b/>
          <w:lang w:eastAsia="en-US" w:bidi="ar-SA"/>
        </w:rPr>
        <w:t xml:space="preserve"> </w:t>
      </w:r>
      <w:r w:rsidRPr="00C51750">
        <w:rPr>
          <w:rFonts w:cs="Times New Roman"/>
          <w:lang w:eastAsia="en-US" w:bidi="ar-SA"/>
        </w:rPr>
        <w:t>user man</w:t>
      </w:r>
      <w:r w:rsidR="008B55EF">
        <w:rPr>
          <w:rFonts w:cs="Times New Roman"/>
          <w:lang w:eastAsia="en-US" w:bidi="ar-SA"/>
        </w:rPr>
        <w:t>a</w:t>
      </w:r>
      <w:r w:rsidRPr="00C51750">
        <w:rPr>
          <w:rFonts w:cs="Times New Roman"/>
          <w:lang w:eastAsia="en-US" w:bidi="ar-SA"/>
        </w:rPr>
        <w:t>ge page</w:t>
      </w:r>
    </w:p>
    <w:p w14:paraId="66FCED2C" w14:textId="77777777" w:rsidR="0091720C" w:rsidRDefault="0091720C" w:rsidP="00217ED0">
      <w:pPr>
        <w:spacing w:line="360" w:lineRule="auto"/>
        <w:rPr>
          <w:rFonts w:cs="Times New Roman"/>
          <w:b/>
          <w:sz w:val="28"/>
          <w:szCs w:val="28"/>
          <w:lang w:eastAsia="en-US" w:bidi="ar-SA"/>
        </w:rPr>
      </w:pPr>
    </w:p>
    <w:p w14:paraId="43123E77" w14:textId="77777777" w:rsidR="0091720C" w:rsidRDefault="0091720C" w:rsidP="00217ED0">
      <w:pPr>
        <w:spacing w:line="360" w:lineRule="auto"/>
        <w:rPr>
          <w:rFonts w:cs="Times New Roman"/>
          <w:b/>
          <w:sz w:val="28"/>
          <w:szCs w:val="28"/>
          <w:lang w:eastAsia="en-US" w:bidi="ar-SA"/>
        </w:rPr>
      </w:pPr>
    </w:p>
    <w:p w14:paraId="65C66B07" w14:textId="77777777" w:rsidR="0091720C" w:rsidRDefault="0091720C" w:rsidP="00217ED0">
      <w:pPr>
        <w:spacing w:line="360" w:lineRule="auto"/>
        <w:rPr>
          <w:rFonts w:cs="Times New Roman"/>
          <w:b/>
          <w:sz w:val="28"/>
          <w:szCs w:val="28"/>
          <w:lang w:eastAsia="en-US" w:bidi="ar-SA"/>
        </w:rPr>
      </w:pPr>
    </w:p>
    <w:p w14:paraId="3ECF3BD4" w14:textId="77777777" w:rsidR="0091720C" w:rsidRDefault="0091720C" w:rsidP="00217ED0">
      <w:pPr>
        <w:spacing w:line="360" w:lineRule="auto"/>
        <w:rPr>
          <w:rFonts w:cs="Times New Roman"/>
          <w:b/>
          <w:sz w:val="28"/>
          <w:szCs w:val="28"/>
          <w:lang w:eastAsia="en-US" w:bidi="ar-SA"/>
        </w:rPr>
      </w:pPr>
    </w:p>
    <w:p w14:paraId="6CBF8BE0" w14:textId="77777777" w:rsidR="0091720C" w:rsidRDefault="0091720C" w:rsidP="00217ED0">
      <w:pPr>
        <w:spacing w:line="360" w:lineRule="auto"/>
        <w:rPr>
          <w:rFonts w:cs="Times New Roman"/>
          <w:b/>
          <w:sz w:val="28"/>
          <w:szCs w:val="28"/>
          <w:lang w:eastAsia="en-US" w:bidi="ar-SA"/>
        </w:rPr>
      </w:pPr>
    </w:p>
    <w:p w14:paraId="6582B057" w14:textId="77777777" w:rsidR="0091720C" w:rsidRDefault="0091720C" w:rsidP="00217ED0">
      <w:pPr>
        <w:spacing w:line="360" w:lineRule="auto"/>
        <w:rPr>
          <w:rFonts w:cs="Times New Roman"/>
          <w:b/>
          <w:sz w:val="28"/>
          <w:szCs w:val="28"/>
          <w:lang w:eastAsia="en-US" w:bidi="ar-SA"/>
        </w:rPr>
      </w:pPr>
    </w:p>
    <w:p w14:paraId="4F04FD12" w14:textId="77777777" w:rsidR="0091720C" w:rsidRDefault="0091720C" w:rsidP="00217ED0">
      <w:pPr>
        <w:spacing w:line="360" w:lineRule="auto"/>
        <w:rPr>
          <w:rFonts w:cs="Times New Roman"/>
          <w:b/>
          <w:sz w:val="28"/>
          <w:szCs w:val="28"/>
          <w:lang w:eastAsia="en-US" w:bidi="ar-SA"/>
        </w:rPr>
      </w:pPr>
    </w:p>
    <w:p w14:paraId="3CD229AD" w14:textId="77777777" w:rsidR="0091720C" w:rsidRDefault="0091720C" w:rsidP="00217ED0">
      <w:pPr>
        <w:spacing w:line="360" w:lineRule="auto"/>
        <w:rPr>
          <w:rFonts w:cs="Times New Roman"/>
          <w:b/>
          <w:sz w:val="28"/>
          <w:szCs w:val="28"/>
          <w:lang w:eastAsia="en-US" w:bidi="ar-SA"/>
        </w:rPr>
      </w:pPr>
    </w:p>
    <w:p w14:paraId="38FF7B16" w14:textId="77777777" w:rsidR="0091720C" w:rsidRDefault="0091720C" w:rsidP="00217ED0">
      <w:pPr>
        <w:spacing w:line="360" w:lineRule="auto"/>
        <w:rPr>
          <w:rFonts w:cs="Times New Roman"/>
          <w:b/>
          <w:sz w:val="28"/>
          <w:szCs w:val="28"/>
          <w:lang w:eastAsia="en-US" w:bidi="ar-SA"/>
        </w:rPr>
      </w:pPr>
    </w:p>
    <w:p w14:paraId="7725B59C" w14:textId="77777777" w:rsidR="0091720C" w:rsidRDefault="0091720C" w:rsidP="00217ED0">
      <w:pPr>
        <w:spacing w:line="360" w:lineRule="auto"/>
        <w:rPr>
          <w:rFonts w:cs="Times New Roman"/>
          <w:b/>
          <w:sz w:val="28"/>
          <w:szCs w:val="28"/>
          <w:lang w:eastAsia="en-US" w:bidi="ar-SA"/>
        </w:rPr>
      </w:pPr>
    </w:p>
    <w:p w14:paraId="4C45FBAB" w14:textId="77777777" w:rsidR="0091720C" w:rsidRDefault="0091720C" w:rsidP="00217ED0">
      <w:pPr>
        <w:spacing w:line="360" w:lineRule="auto"/>
        <w:rPr>
          <w:rFonts w:cs="Times New Roman"/>
          <w:b/>
          <w:sz w:val="28"/>
          <w:szCs w:val="28"/>
          <w:lang w:eastAsia="en-US" w:bidi="ar-SA"/>
        </w:rPr>
      </w:pPr>
    </w:p>
    <w:p w14:paraId="581C5E3F" w14:textId="7CB5247E" w:rsidR="00FF41CB" w:rsidRDefault="00217ED0" w:rsidP="00217ED0">
      <w:pPr>
        <w:spacing w:line="360" w:lineRule="auto"/>
        <w:rPr>
          <w:rFonts w:cs="Times New Roman"/>
          <w:b/>
          <w:sz w:val="28"/>
          <w:szCs w:val="28"/>
          <w:lang w:eastAsia="en-US" w:bidi="ar-SA"/>
        </w:rPr>
      </w:pPr>
      <w:r>
        <w:rPr>
          <w:rFonts w:cs="Times New Roman"/>
          <w:b/>
          <w:sz w:val="28"/>
          <w:szCs w:val="28"/>
          <w:lang w:eastAsia="en-US" w:bidi="ar-SA"/>
        </w:rPr>
        <w:lastRenderedPageBreak/>
        <w:t>Page for update course</w:t>
      </w:r>
    </w:p>
    <w:p w14:paraId="25116E77" w14:textId="75BCD3E2" w:rsidR="00217ED0" w:rsidRDefault="00217ED0" w:rsidP="00217ED0">
      <w:pPr>
        <w:spacing w:line="360" w:lineRule="auto"/>
        <w:rPr>
          <w:rFonts w:cs="Times New Roman"/>
          <w:lang w:eastAsia="en-US" w:bidi="ar-SA"/>
        </w:rPr>
      </w:pPr>
      <w:r>
        <w:rPr>
          <w:rFonts w:cs="Times New Roman"/>
          <w:lang w:eastAsia="en-US" w:bidi="ar-SA"/>
        </w:rPr>
        <w:t>The snapshot shown in Figure 5.12 is the page where admin can update an existing course.</w:t>
      </w:r>
    </w:p>
    <w:p w14:paraId="4F8A6997" w14:textId="21D3CAF2" w:rsidR="00217ED0" w:rsidRDefault="00217ED0" w:rsidP="00217ED0">
      <w:pPr>
        <w:spacing w:line="360" w:lineRule="auto"/>
        <w:rPr>
          <w:rFonts w:cs="Times New Roman"/>
          <w:lang w:eastAsia="en-US" w:bidi="ar-SA"/>
        </w:rPr>
      </w:pPr>
      <w:r>
        <w:rPr>
          <w:rFonts w:cs="Times New Roman"/>
          <w:noProof/>
          <w:lang w:val="en-IN" w:eastAsia="en-IN" w:bidi="ar-SA"/>
        </w:rPr>
        <w:drawing>
          <wp:inline distT="0" distB="0" distL="0" distR="0" wp14:anchorId="551D6D65" wp14:editId="7F06B4EF">
            <wp:extent cx="5269810" cy="3968151"/>
            <wp:effectExtent l="19050" t="19050" r="26670" b="133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2.png"/>
                    <pic:cNvPicPr/>
                  </pic:nvPicPr>
                  <pic:blipFill>
                    <a:blip r:embed="rId34">
                      <a:extLst>
                        <a:ext uri="{28A0092B-C50C-407E-A947-70E740481C1C}">
                          <a14:useLocalDpi xmlns:a14="http://schemas.microsoft.com/office/drawing/2010/main" val="0"/>
                        </a:ext>
                      </a:extLst>
                    </a:blip>
                    <a:stretch>
                      <a:fillRect/>
                    </a:stretch>
                  </pic:blipFill>
                  <pic:spPr>
                    <a:xfrm>
                      <a:off x="0" y="0"/>
                      <a:ext cx="5329878" cy="4013382"/>
                    </a:xfrm>
                    <a:prstGeom prst="rect">
                      <a:avLst/>
                    </a:prstGeom>
                    <a:ln>
                      <a:solidFill>
                        <a:schemeClr val="tx1"/>
                      </a:solidFill>
                    </a:ln>
                  </pic:spPr>
                </pic:pic>
              </a:graphicData>
            </a:graphic>
          </wp:inline>
        </w:drawing>
      </w:r>
    </w:p>
    <w:p w14:paraId="4507CE06" w14:textId="29BA1BF4" w:rsidR="00217ED0" w:rsidRPr="00D6573A" w:rsidRDefault="00217ED0" w:rsidP="0091720C">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5.12</w:t>
      </w:r>
      <w:r w:rsidRPr="004453A4">
        <w:rPr>
          <w:rFonts w:cs="Times New Roman"/>
          <w:b/>
          <w:lang w:eastAsia="en-US" w:bidi="ar-SA"/>
        </w:rPr>
        <w:t>:</w:t>
      </w:r>
      <w:r>
        <w:rPr>
          <w:rFonts w:cs="Times New Roman"/>
          <w:b/>
          <w:lang w:eastAsia="en-US" w:bidi="ar-SA"/>
        </w:rPr>
        <w:t xml:space="preserve"> </w:t>
      </w:r>
      <w:r>
        <w:rPr>
          <w:rFonts w:cs="Times New Roman"/>
          <w:lang w:eastAsia="en-US" w:bidi="ar-SA"/>
        </w:rPr>
        <w:t>course update page</w:t>
      </w:r>
    </w:p>
    <w:p w14:paraId="663F5DDD" w14:textId="2800C9AB" w:rsidR="008D355A" w:rsidRDefault="008D355A" w:rsidP="004453A4">
      <w:pPr>
        <w:spacing w:line="360" w:lineRule="auto"/>
        <w:jc w:val="center"/>
        <w:rPr>
          <w:rFonts w:cs="Times New Roman"/>
          <w:lang w:eastAsia="en-US" w:bidi="ar-SA"/>
        </w:rPr>
      </w:pPr>
    </w:p>
    <w:p w14:paraId="41456B8E" w14:textId="1F3BF689" w:rsidR="008D355A" w:rsidRDefault="008D355A" w:rsidP="004453A4">
      <w:pPr>
        <w:spacing w:line="360" w:lineRule="auto"/>
        <w:jc w:val="center"/>
        <w:rPr>
          <w:rFonts w:cs="Times New Roman"/>
          <w:lang w:eastAsia="en-US" w:bidi="ar-SA"/>
        </w:rPr>
      </w:pPr>
    </w:p>
    <w:p w14:paraId="5A6DB857" w14:textId="3E45C1E4" w:rsidR="008D355A" w:rsidRDefault="008D355A" w:rsidP="004453A4">
      <w:pPr>
        <w:spacing w:line="360" w:lineRule="auto"/>
        <w:jc w:val="center"/>
        <w:rPr>
          <w:rFonts w:cs="Times New Roman"/>
          <w:lang w:eastAsia="en-US" w:bidi="ar-SA"/>
        </w:rPr>
      </w:pPr>
    </w:p>
    <w:p w14:paraId="152C0AF8" w14:textId="55AD75FA" w:rsidR="008D355A" w:rsidRDefault="008D355A" w:rsidP="004453A4">
      <w:pPr>
        <w:spacing w:line="360" w:lineRule="auto"/>
        <w:jc w:val="center"/>
        <w:rPr>
          <w:rFonts w:cs="Times New Roman"/>
          <w:lang w:eastAsia="en-US" w:bidi="ar-SA"/>
        </w:rPr>
      </w:pPr>
    </w:p>
    <w:p w14:paraId="7A93E643" w14:textId="16F58E81" w:rsidR="008D355A" w:rsidRDefault="008D355A" w:rsidP="004453A4">
      <w:pPr>
        <w:spacing w:line="360" w:lineRule="auto"/>
        <w:jc w:val="center"/>
        <w:rPr>
          <w:rFonts w:cs="Times New Roman"/>
          <w:lang w:eastAsia="en-US" w:bidi="ar-SA"/>
        </w:rPr>
      </w:pPr>
    </w:p>
    <w:p w14:paraId="6568AF92" w14:textId="7C246387" w:rsidR="008D355A" w:rsidRDefault="008D355A" w:rsidP="004453A4">
      <w:pPr>
        <w:spacing w:line="360" w:lineRule="auto"/>
        <w:jc w:val="center"/>
        <w:rPr>
          <w:rFonts w:cs="Times New Roman"/>
          <w:lang w:eastAsia="en-US" w:bidi="ar-SA"/>
        </w:rPr>
      </w:pPr>
    </w:p>
    <w:p w14:paraId="1B0B3D0A" w14:textId="19315A03" w:rsidR="008D355A" w:rsidRDefault="008D355A" w:rsidP="004453A4">
      <w:pPr>
        <w:spacing w:line="360" w:lineRule="auto"/>
        <w:jc w:val="center"/>
        <w:rPr>
          <w:rFonts w:cs="Times New Roman"/>
          <w:lang w:eastAsia="en-US" w:bidi="ar-SA"/>
        </w:rPr>
      </w:pPr>
    </w:p>
    <w:p w14:paraId="1556F378" w14:textId="77777777" w:rsidR="008D355A" w:rsidRDefault="008D355A" w:rsidP="004453A4">
      <w:pPr>
        <w:spacing w:line="360" w:lineRule="auto"/>
        <w:jc w:val="center"/>
        <w:rPr>
          <w:rFonts w:cs="Times New Roman"/>
          <w:lang w:eastAsia="en-US" w:bidi="ar-SA"/>
        </w:rPr>
      </w:pPr>
    </w:p>
    <w:p w14:paraId="0F6F4ED7" w14:textId="77777777" w:rsidR="00964C7C" w:rsidRDefault="00964C7C" w:rsidP="000A6038">
      <w:pPr>
        <w:spacing w:line="360" w:lineRule="auto"/>
        <w:jc w:val="center"/>
        <w:rPr>
          <w:rFonts w:cs="Times New Roman"/>
          <w:b/>
          <w:sz w:val="36"/>
          <w:szCs w:val="36"/>
          <w:lang w:eastAsia="en-US" w:bidi="ar-SA"/>
        </w:rPr>
      </w:pPr>
    </w:p>
    <w:p w14:paraId="3473792A" w14:textId="77777777" w:rsidR="00C84583" w:rsidRDefault="00C84583" w:rsidP="00FF41CB">
      <w:pPr>
        <w:spacing w:line="360" w:lineRule="auto"/>
        <w:rPr>
          <w:rFonts w:cs="Times New Roman"/>
          <w:b/>
          <w:sz w:val="28"/>
          <w:szCs w:val="28"/>
          <w:lang w:eastAsia="en-US" w:bidi="ar-SA"/>
        </w:rPr>
      </w:pPr>
    </w:p>
    <w:p w14:paraId="33CC6F41" w14:textId="77777777" w:rsidR="000B719F" w:rsidRDefault="000B719F" w:rsidP="00FF41CB">
      <w:pPr>
        <w:spacing w:line="360" w:lineRule="auto"/>
        <w:rPr>
          <w:rFonts w:cs="Times New Roman"/>
          <w:b/>
          <w:sz w:val="28"/>
          <w:szCs w:val="28"/>
          <w:lang w:eastAsia="en-US" w:bidi="ar-SA"/>
        </w:rPr>
      </w:pPr>
    </w:p>
    <w:p w14:paraId="3547ABEE" w14:textId="77777777" w:rsidR="000B719F" w:rsidRDefault="000B719F" w:rsidP="00FF41CB">
      <w:pPr>
        <w:spacing w:line="360" w:lineRule="auto"/>
        <w:rPr>
          <w:rFonts w:cs="Times New Roman"/>
          <w:b/>
          <w:sz w:val="28"/>
          <w:szCs w:val="28"/>
          <w:lang w:eastAsia="en-US" w:bidi="ar-SA"/>
        </w:rPr>
      </w:pPr>
    </w:p>
    <w:p w14:paraId="7F22DD30" w14:textId="77777777" w:rsidR="000B719F" w:rsidRDefault="000B719F" w:rsidP="00FF41CB">
      <w:pPr>
        <w:spacing w:line="360" w:lineRule="auto"/>
        <w:rPr>
          <w:rFonts w:cs="Times New Roman"/>
          <w:b/>
          <w:sz w:val="28"/>
          <w:szCs w:val="28"/>
          <w:lang w:eastAsia="en-US" w:bidi="ar-SA"/>
        </w:rPr>
      </w:pPr>
    </w:p>
    <w:p w14:paraId="300058C0" w14:textId="199B8AA7" w:rsidR="00FF41CB" w:rsidRDefault="00FF41CB" w:rsidP="00FF41CB">
      <w:pPr>
        <w:spacing w:line="360" w:lineRule="auto"/>
        <w:rPr>
          <w:rFonts w:cs="Times New Roman"/>
          <w:b/>
          <w:sz w:val="28"/>
          <w:szCs w:val="28"/>
          <w:lang w:eastAsia="en-US" w:bidi="ar-SA"/>
        </w:rPr>
      </w:pPr>
      <w:r>
        <w:rPr>
          <w:rFonts w:cs="Times New Roman"/>
          <w:b/>
          <w:sz w:val="28"/>
          <w:szCs w:val="28"/>
          <w:lang w:eastAsia="en-US" w:bidi="ar-SA"/>
        </w:rPr>
        <w:lastRenderedPageBreak/>
        <w:t>Page for remove course</w:t>
      </w:r>
    </w:p>
    <w:p w14:paraId="18597799" w14:textId="4CFC04AB" w:rsidR="00FF41CB" w:rsidRDefault="00FF41CB" w:rsidP="00FF41CB">
      <w:pPr>
        <w:spacing w:line="360" w:lineRule="auto"/>
        <w:rPr>
          <w:rFonts w:cs="Times New Roman"/>
          <w:lang w:eastAsia="en-US" w:bidi="ar-SA"/>
        </w:rPr>
      </w:pPr>
      <w:r>
        <w:rPr>
          <w:rFonts w:cs="Times New Roman"/>
          <w:lang w:eastAsia="en-US" w:bidi="ar-SA"/>
        </w:rPr>
        <w:t>The snapshot shown in Figure 5.13 is the page where admin can remove an existing course.</w:t>
      </w:r>
    </w:p>
    <w:p w14:paraId="7B4BE7BD" w14:textId="77777777" w:rsidR="00C84583" w:rsidRDefault="00C84583" w:rsidP="00FF41CB">
      <w:pPr>
        <w:spacing w:line="360" w:lineRule="auto"/>
        <w:rPr>
          <w:rFonts w:cs="Times New Roman"/>
          <w:lang w:eastAsia="en-US" w:bidi="ar-SA"/>
        </w:rPr>
      </w:pPr>
    </w:p>
    <w:p w14:paraId="4E0A6406" w14:textId="065DE2F1" w:rsidR="00FF41CB" w:rsidRDefault="00FF41CB" w:rsidP="00FF41CB">
      <w:pPr>
        <w:spacing w:line="360" w:lineRule="auto"/>
        <w:rPr>
          <w:rFonts w:cs="Times New Roman"/>
          <w:lang w:eastAsia="en-US" w:bidi="ar-SA"/>
        </w:rPr>
      </w:pPr>
      <w:r>
        <w:rPr>
          <w:rFonts w:cs="Times New Roman"/>
          <w:noProof/>
          <w:lang w:val="en-IN" w:eastAsia="en-IN" w:bidi="ar-SA"/>
        </w:rPr>
        <w:drawing>
          <wp:inline distT="0" distB="0" distL="0" distR="0" wp14:anchorId="5AD7F152" wp14:editId="719F70A8">
            <wp:extent cx="5274310" cy="4140680"/>
            <wp:effectExtent l="19050" t="19050" r="21590" b="1270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4.png"/>
                    <pic:cNvPicPr/>
                  </pic:nvPicPr>
                  <pic:blipFill>
                    <a:blip r:embed="rId35">
                      <a:extLst>
                        <a:ext uri="{28A0092B-C50C-407E-A947-70E740481C1C}">
                          <a14:useLocalDpi xmlns:a14="http://schemas.microsoft.com/office/drawing/2010/main" val="0"/>
                        </a:ext>
                      </a:extLst>
                    </a:blip>
                    <a:stretch>
                      <a:fillRect/>
                    </a:stretch>
                  </pic:blipFill>
                  <pic:spPr>
                    <a:xfrm>
                      <a:off x="0" y="0"/>
                      <a:ext cx="5287709" cy="4151199"/>
                    </a:xfrm>
                    <a:prstGeom prst="rect">
                      <a:avLst/>
                    </a:prstGeom>
                    <a:ln>
                      <a:solidFill>
                        <a:schemeClr val="tx1"/>
                      </a:solidFill>
                    </a:ln>
                  </pic:spPr>
                </pic:pic>
              </a:graphicData>
            </a:graphic>
          </wp:inline>
        </w:drawing>
      </w:r>
    </w:p>
    <w:p w14:paraId="3C303F55" w14:textId="64A2ACCF" w:rsidR="00964C7C" w:rsidRDefault="00964C7C" w:rsidP="000A6038">
      <w:pPr>
        <w:spacing w:line="360" w:lineRule="auto"/>
        <w:jc w:val="center"/>
        <w:rPr>
          <w:rFonts w:cs="Times New Roman"/>
          <w:b/>
          <w:sz w:val="36"/>
          <w:szCs w:val="36"/>
          <w:lang w:eastAsia="en-US" w:bidi="ar-SA"/>
        </w:rPr>
      </w:pPr>
    </w:p>
    <w:p w14:paraId="70D85D41" w14:textId="6B1DADDB" w:rsidR="00C84583" w:rsidRDefault="00C84583" w:rsidP="00C84583">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5.13</w:t>
      </w:r>
      <w:r w:rsidRPr="004453A4">
        <w:rPr>
          <w:rFonts w:cs="Times New Roman"/>
          <w:b/>
          <w:lang w:eastAsia="en-US" w:bidi="ar-SA"/>
        </w:rPr>
        <w:t>:</w:t>
      </w:r>
      <w:r>
        <w:rPr>
          <w:rFonts w:cs="Times New Roman"/>
          <w:b/>
          <w:lang w:eastAsia="en-US" w:bidi="ar-SA"/>
        </w:rPr>
        <w:t xml:space="preserve"> </w:t>
      </w:r>
      <w:r>
        <w:rPr>
          <w:rFonts w:cs="Times New Roman"/>
          <w:lang w:eastAsia="en-US" w:bidi="ar-SA"/>
        </w:rPr>
        <w:t>course remove page</w:t>
      </w:r>
    </w:p>
    <w:p w14:paraId="452A589A" w14:textId="0495EEC8" w:rsidR="00C84583" w:rsidRDefault="00C84583" w:rsidP="00C84583">
      <w:pPr>
        <w:spacing w:line="360" w:lineRule="auto"/>
        <w:jc w:val="center"/>
        <w:rPr>
          <w:rFonts w:cs="Times New Roman"/>
          <w:lang w:eastAsia="en-US" w:bidi="ar-SA"/>
        </w:rPr>
      </w:pPr>
    </w:p>
    <w:p w14:paraId="06F6122D" w14:textId="2923FF92" w:rsidR="00C84583" w:rsidRDefault="00C84583" w:rsidP="00C84583">
      <w:pPr>
        <w:spacing w:line="360" w:lineRule="auto"/>
        <w:jc w:val="center"/>
        <w:rPr>
          <w:rFonts w:cs="Times New Roman"/>
          <w:lang w:eastAsia="en-US" w:bidi="ar-SA"/>
        </w:rPr>
      </w:pPr>
    </w:p>
    <w:p w14:paraId="651058DB" w14:textId="3F2DBB13" w:rsidR="00C84583" w:rsidRDefault="00C84583" w:rsidP="00C84583">
      <w:pPr>
        <w:spacing w:line="360" w:lineRule="auto"/>
        <w:jc w:val="center"/>
        <w:rPr>
          <w:rFonts w:cs="Times New Roman"/>
          <w:lang w:eastAsia="en-US" w:bidi="ar-SA"/>
        </w:rPr>
      </w:pPr>
    </w:p>
    <w:p w14:paraId="586EA8DC" w14:textId="2850DB69" w:rsidR="00C84583" w:rsidRDefault="00C84583" w:rsidP="00C84583">
      <w:pPr>
        <w:spacing w:line="360" w:lineRule="auto"/>
        <w:jc w:val="center"/>
        <w:rPr>
          <w:rFonts w:cs="Times New Roman"/>
          <w:lang w:eastAsia="en-US" w:bidi="ar-SA"/>
        </w:rPr>
      </w:pPr>
    </w:p>
    <w:p w14:paraId="40FE1CAB" w14:textId="6F9E9792" w:rsidR="00C84583" w:rsidRDefault="00C84583" w:rsidP="00C84583">
      <w:pPr>
        <w:spacing w:line="360" w:lineRule="auto"/>
        <w:jc w:val="center"/>
        <w:rPr>
          <w:rFonts w:cs="Times New Roman"/>
          <w:lang w:eastAsia="en-US" w:bidi="ar-SA"/>
        </w:rPr>
      </w:pPr>
    </w:p>
    <w:p w14:paraId="3229B8DF" w14:textId="05A60E2B" w:rsidR="00C84583" w:rsidRDefault="00C84583" w:rsidP="00C84583">
      <w:pPr>
        <w:spacing w:line="360" w:lineRule="auto"/>
        <w:jc w:val="center"/>
        <w:rPr>
          <w:rFonts w:cs="Times New Roman"/>
          <w:lang w:eastAsia="en-US" w:bidi="ar-SA"/>
        </w:rPr>
      </w:pPr>
    </w:p>
    <w:p w14:paraId="4E7A4237" w14:textId="434B1378" w:rsidR="00C84583" w:rsidRDefault="00C84583" w:rsidP="00C84583">
      <w:pPr>
        <w:spacing w:line="360" w:lineRule="auto"/>
        <w:jc w:val="center"/>
        <w:rPr>
          <w:rFonts w:cs="Times New Roman"/>
          <w:lang w:eastAsia="en-US" w:bidi="ar-SA"/>
        </w:rPr>
      </w:pPr>
    </w:p>
    <w:p w14:paraId="3236B41E" w14:textId="77A8AE59" w:rsidR="00C84583" w:rsidRDefault="00C84583" w:rsidP="00C84583">
      <w:pPr>
        <w:spacing w:line="360" w:lineRule="auto"/>
        <w:jc w:val="center"/>
        <w:rPr>
          <w:rFonts w:cs="Times New Roman"/>
          <w:lang w:eastAsia="en-US" w:bidi="ar-SA"/>
        </w:rPr>
      </w:pPr>
    </w:p>
    <w:p w14:paraId="1D35892A" w14:textId="29DBDB6A" w:rsidR="00C84583" w:rsidRDefault="00C84583" w:rsidP="00C84583">
      <w:pPr>
        <w:spacing w:line="360" w:lineRule="auto"/>
        <w:jc w:val="center"/>
        <w:rPr>
          <w:rFonts w:cs="Times New Roman"/>
          <w:lang w:eastAsia="en-US" w:bidi="ar-SA"/>
        </w:rPr>
      </w:pPr>
    </w:p>
    <w:p w14:paraId="727D2C19" w14:textId="4711BCEF" w:rsidR="00C84583" w:rsidRDefault="00C84583" w:rsidP="00C84583">
      <w:pPr>
        <w:spacing w:line="360" w:lineRule="auto"/>
        <w:jc w:val="center"/>
        <w:rPr>
          <w:rFonts w:cs="Times New Roman"/>
          <w:lang w:eastAsia="en-US" w:bidi="ar-SA"/>
        </w:rPr>
      </w:pPr>
    </w:p>
    <w:p w14:paraId="652F8164" w14:textId="77777777" w:rsidR="000B719F" w:rsidRDefault="000B719F" w:rsidP="00C84583">
      <w:pPr>
        <w:spacing w:line="360" w:lineRule="auto"/>
        <w:rPr>
          <w:rFonts w:cs="Times New Roman"/>
          <w:b/>
          <w:sz w:val="28"/>
          <w:szCs w:val="28"/>
          <w:lang w:eastAsia="en-US" w:bidi="ar-SA"/>
        </w:rPr>
      </w:pPr>
    </w:p>
    <w:p w14:paraId="6CA391CF" w14:textId="778C874D" w:rsidR="00C84583" w:rsidRDefault="00C84583" w:rsidP="00C84583">
      <w:pPr>
        <w:spacing w:line="360" w:lineRule="auto"/>
        <w:rPr>
          <w:rFonts w:cs="Times New Roman"/>
          <w:b/>
          <w:sz w:val="28"/>
          <w:szCs w:val="28"/>
          <w:lang w:eastAsia="en-US" w:bidi="ar-SA"/>
        </w:rPr>
      </w:pPr>
      <w:r>
        <w:rPr>
          <w:rFonts w:cs="Times New Roman"/>
          <w:b/>
          <w:sz w:val="28"/>
          <w:szCs w:val="28"/>
          <w:lang w:eastAsia="en-US" w:bidi="ar-SA"/>
        </w:rPr>
        <w:lastRenderedPageBreak/>
        <w:t xml:space="preserve">Page for New Entry of courses </w:t>
      </w:r>
    </w:p>
    <w:p w14:paraId="5A1D97BA" w14:textId="0CB1D538" w:rsidR="00C84583" w:rsidRDefault="00C84583" w:rsidP="00C84583">
      <w:pPr>
        <w:spacing w:line="360" w:lineRule="auto"/>
        <w:rPr>
          <w:rFonts w:cs="Times New Roman"/>
          <w:lang w:eastAsia="en-US" w:bidi="ar-SA"/>
        </w:rPr>
      </w:pPr>
      <w:r>
        <w:rPr>
          <w:rFonts w:cs="Times New Roman"/>
          <w:lang w:eastAsia="en-US" w:bidi="ar-SA"/>
        </w:rPr>
        <w:t>The snapshot shown in Figure 5.14 is the page where admin can add new courses.</w:t>
      </w:r>
    </w:p>
    <w:p w14:paraId="1D4D864F" w14:textId="42264AAF" w:rsidR="00C84583" w:rsidRDefault="00C84583" w:rsidP="00C84583">
      <w:pPr>
        <w:spacing w:line="360" w:lineRule="auto"/>
        <w:rPr>
          <w:rFonts w:cs="Times New Roman"/>
          <w:lang w:eastAsia="en-US" w:bidi="ar-SA"/>
        </w:rPr>
      </w:pPr>
    </w:p>
    <w:p w14:paraId="520BE813" w14:textId="1487DE91" w:rsidR="00C84583" w:rsidRDefault="00C84583" w:rsidP="00C84583">
      <w:pPr>
        <w:spacing w:line="360" w:lineRule="auto"/>
        <w:rPr>
          <w:rFonts w:cs="Times New Roman"/>
          <w:lang w:eastAsia="en-US" w:bidi="ar-SA"/>
        </w:rPr>
      </w:pPr>
      <w:r>
        <w:rPr>
          <w:rFonts w:cs="Times New Roman"/>
          <w:noProof/>
          <w:lang w:val="en-IN" w:eastAsia="en-IN" w:bidi="ar-SA"/>
        </w:rPr>
        <w:drawing>
          <wp:inline distT="0" distB="0" distL="0" distR="0" wp14:anchorId="3B721294" wp14:editId="099A227B">
            <wp:extent cx="5273643" cy="4054415"/>
            <wp:effectExtent l="19050" t="19050" r="22860" b="2286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13.png"/>
                    <pic:cNvPicPr/>
                  </pic:nvPicPr>
                  <pic:blipFill>
                    <a:blip r:embed="rId36">
                      <a:extLst>
                        <a:ext uri="{28A0092B-C50C-407E-A947-70E740481C1C}">
                          <a14:useLocalDpi xmlns:a14="http://schemas.microsoft.com/office/drawing/2010/main" val="0"/>
                        </a:ext>
                      </a:extLst>
                    </a:blip>
                    <a:stretch>
                      <a:fillRect/>
                    </a:stretch>
                  </pic:blipFill>
                  <pic:spPr>
                    <a:xfrm>
                      <a:off x="0" y="0"/>
                      <a:ext cx="5296605" cy="4072069"/>
                    </a:xfrm>
                    <a:prstGeom prst="rect">
                      <a:avLst/>
                    </a:prstGeom>
                    <a:ln>
                      <a:solidFill>
                        <a:schemeClr val="tx1"/>
                      </a:solidFill>
                    </a:ln>
                  </pic:spPr>
                </pic:pic>
              </a:graphicData>
            </a:graphic>
          </wp:inline>
        </w:drawing>
      </w:r>
    </w:p>
    <w:p w14:paraId="0E89EE6D" w14:textId="5C8C77A7" w:rsidR="00C84583" w:rsidRDefault="00C84583" w:rsidP="00C84583">
      <w:pPr>
        <w:spacing w:line="360" w:lineRule="auto"/>
        <w:jc w:val="center"/>
        <w:rPr>
          <w:rFonts w:cs="Times New Roman"/>
          <w:lang w:eastAsia="en-US" w:bidi="ar-SA"/>
        </w:rPr>
      </w:pPr>
    </w:p>
    <w:p w14:paraId="7ACD9362" w14:textId="406D3BF9" w:rsidR="00C84583" w:rsidRDefault="00C84583" w:rsidP="00C84583">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5.14</w:t>
      </w:r>
      <w:r w:rsidRPr="004453A4">
        <w:rPr>
          <w:rFonts w:cs="Times New Roman"/>
          <w:b/>
          <w:lang w:eastAsia="en-US" w:bidi="ar-SA"/>
        </w:rPr>
        <w:t>:</w:t>
      </w:r>
      <w:r>
        <w:rPr>
          <w:rFonts w:cs="Times New Roman"/>
          <w:b/>
          <w:lang w:eastAsia="en-US" w:bidi="ar-SA"/>
        </w:rPr>
        <w:t xml:space="preserve"> </w:t>
      </w:r>
      <w:r w:rsidRPr="00C84583">
        <w:rPr>
          <w:rFonts w:cs="Times New Roman"/>
          <w:lang w:eastAsia="en-US" w:bidi="ar-SA"/>
        </w:rPr>
        <w:t>course entry page</w:t>
      </w:r>
    </w:p>
    <w:p w14:paraId="56B12413" w14:textId="64C1E3F6" w:rsidR="00C84583" w:rsidRDefault="00C84583" w:rsidP="00C84583">
      <w:pPr>
        <w:spacing w:line="360" w:lineRule="auto"/>
        <w:jc w:val="center"/>
        <w:rPr>
          <w:rFonts w:cs="Times New Roman"/>
          <w:lang w:eastAsia="en-US" w:bidi="ar-SA"/>
        </w:rPr>
      </w:pPr>
    </w:p>
    <w:p w14:paraId="7D534641" w14:textId="7EBB2F69" w:rsidR="00C84583" w:rsidRDefault="00C84583" w:rsidP="00C84583">
      <w:pPr>
        <w:spacing w:line="360" w:lineRule="auto"/>
        <w:jc w:val="center"/>
        <w:rPr>
          <w:rFonts w:cs="Times New Roman"/>
          <w:lang w:eastAsia="en-US" w:bidi="ar-SA"/>
        </w:rPr>
      </w:pPr>
    </w:p>
    <w:p w14:paraId="6E16BC76" w14:textId="7948FBAA" w:rsidR="00C84583" w:rsidRDefault="00C84583" w:rsidP="00C84583">
      <w:pPr>
        <w:spacing w:line="360" w:lineRule="auto"/>
        <w:jc w:val="center"/>
        <w:rPr>
          <w:rFonts w:cs="Times New Roman"/>
          <w:lang w:eastAsia="en-US" w:bidi="ar-SA"/>
        </w:rPr>
      </w:pPr>
    </w:p>
    <w:p w14:paraId="7FEBB23F" w14:textId="10222715" w:rsidR="00C84583" w:rsidRDefault="00C84583" w:rsidP="00C84583">
      <w:pPr>
        <w:spacing w:line="360" w:lineRule="auto"/>
        <w:jc w:val="center"/>
        <w:rPr>
          <w:rFonts w:cs="Times New Roman"/>
          <w:lang w:eastAsia="en-US" w:bidi="ar-SA"/>
        </w:rPr>
      </w:pPr>
    </w:p>
    <w:p w14:paraId="0941FE6A" w14:textId="43C9DB4F" w:rsidR="00C84583" w:rsidRDefault="00C84583" w:rsidP="00C84583">
      <w:pPr>
        <w:spacing w:line="360" w:lineRule="auto"/>
        <w:jc w:val="center"/>
        <w:rPr>
          <w:rFonts w:cs="Times New Roman"/>
          <w:lang w:eastAsia="en-US" w:bidi="ar-SA"/>
        </w:rPr>
      </w:pPr>
    </w:p>
    <w:p w14:paraId="31EF4562" w14:textId="434598B8" w:rsidR="00C84583" w:rsidRDefault="00C84583" w:rsidP="00C84583">
      <w:pPr>
        <w:spacing w:line="360" w:lineRule="auto"/>
        <w:jc w:val="center"/>
        <w:rPr>
          <w:rFonts w:cs="Times New Roman"/>
          <w:lang w:eastAsia="en-US" w:bidi="ar-SA"/>
        </w:rPr>
      </w:pPr>
    </w:p>
    <w:p w14:paraId="600095B2" w14:textId="117BB91D" w:rsidR="00C84583" w:rsidRDefault="00C84583" w:rsidP="00C84583">
      <w:pPr>
        <w:spacing w:line="360" w:lineRule="auto"/>
        <w:jc w:val="center"/>
        <w:rPr>
          <w:rFonts w:cs="Times New Roman"/>
          <w:lang w:eastAsia="en-US" w:bidi="ar-SA"/>
        </w:rPr>
      </w:pPr>
    </w:p>
    <w:p w14:paraId="52795325" w14:textId="13778278" w:rsidR="00C84583" w:rsidRDefault="00C84583" w:rsidP="00C84583">
      <w:pPr>
        <w:spacing w:line="360" w:lineRule="auto"/>
        <w:jc w:val="center"/>
        <w:rPr>
          <w:rFonts w:cs="Times New Roman"/>
          <w:lang w:eastAsia="en-US" w:bidi="ar-SA"/>
        </w:rPr>
      </w:pPr>
    </w:p>
    <w:p w14:paraId="6AD4E8C4" w14:textId="04F2A9BB" w:rsidR="00C84583" w:rsidRDefault="00C84583" w:rsidP="00C84583">
      <w:pPr>
        <w:spacing w:line="360" w:lineRule="auto"/>
        <w:jc w:val="center"/>
        <w:rPr>
          <w:rFonts w:cs="Times New Roman"/>
          <w:lang w:eastAsia="en-US" w:bidi="ar-SA"/>
        </w:rPr>
      </w:pPr>
    </w:p>
    <w:p w14:paraId="6C662E97" w14:textId="271657E2" w:rsidR="00C84583" w:rsidRDefault="00C84583" w:rsidP="00C84583">
      <w:pPr>
        <w:spacing w:line="360" w:lineRule="auto"/>
        <w:jc w:val="center"/>
        <w:rPr>
          <w:rFonts w:cs="Times New Roman"/>
          <w:lang w:eastAsia="en-US" w:bidi="ar-SA"/>
        </w:rPr>
      </w:pPr>
    </w:p>
    <w:p w14:paraId="1F364ADA" w14:textId="00E24732" w:rsidR="00C84583" w:rsidRDefault="00C84583" w:rsidP="00C84583">
      <w:pPr>
        <w:spacing w:line="360" w:lineRule="auto"/>
        <w:jc w:val="center"/>
        <w:rPr>
          <w:rFonts w:cs="Times New Roman"/>
          <w:lang w:eastAsia="en-US" w:bidi="ar-SA"/>
        </w:rPr>
      </w:pPr>
    </w:p>
    <w:p w14:paraId="03D1ECE9" w14:textId="277A4C69" w:rsidR="00C84583" w:rsidRDefault="00C84583" w:rsidP="00C84583">
      <w:pPr>
        <w:spacing w:line="360" w:lineRule="auto"/>
        <w:jc w:val="center"/>
        <w:rPr>
          <w:rFonts w:cs="Times New Roman"/>
          <w:lang w:eastAsia="en-US" w:bidi="ar-SA"/>
        </w:rPr>
      </w:pPr>
    </w:p>
    <w:p w14:paraId="4AC0DE86" w14:textId="3402B7C8" w:rsidR="00C84583" w:rsidRDefault="00C84583" w:rsidP="00C84583">
      <w:pPr>
        <w:spacing w:line="360" w:lineRule="auto"/>
        <w:rPr>
          <w:rFonts w:cs="Times New Roman"/>
          <w:b/>
          <w:sz w:val="28"/>
          <w:szCs w:val="28"/>
          <w:lang w:eastAsia="en-US" w:bidi="ar-SA"/>
        </w:rPr>
      </w:pPr>
      <w:r>
        <w:rPr>
          <w:rFonts w:cs="Times New Roman"/>
          <w:b/>
          <w:sz w:val="28"/>
          <w:szCs w:val="28"/>
          <w:lang w:eastAsia="en-US" w:bidi="ar-SA"/>
        </w:rPr>
        <w:lastRenderedPageBreak/>
        <w:t xml:space="preserve">Page for read user feedback </w:t>
      </w:r>
    </w:p>
    <w:p w14:paraId="6425A0BB" w14:textId="28D54D92" w:rsidR="00C84583" w:rsidRDefault="00C84583" w:rsidP="00C84583">
      <w:pPr>
        <w:spacing w:line="360" w:lineRule="auto"/>
        <w:rPr>
          <w:rFonts w:cs="Times New Roman"/>
          <w:lang w:eastAsia="en-US" w:bidi="ar-SA"/>
        </w:rPr>
      </w:pPr>
      <w:r>
        <w:rPr>
          <w:rFonts w:cs="Times New Roman"/>
          <w:lang w:eastAsia="en-US" w:bidi="ar-SA"/>
        </w:rPr>
        <w:t>The snapshot shown in Figure 5.15 is the page where admin can read user feedback.</w:t>
      </w:r>
    </w:p>
    <w:p w14:paraId="1A0D9563" w14:textId="1628A50C" w:rsidR="00C84583" w:rsidRDefault="00C84583" w:rsidP="00C84583">
      <w:pPr>
        <w:spacing w:line="360" w:lineRule="auto"/>
        <w:rPr>
          <w:rFonts w:cs="Times New Roman"/>
          <w:lang w:eastAsia="en-US" w:bidi="ar-SA"/>
        </w:rPr>
      </w:pPr>
    </w:p>
    <w:p w14:paraId="30508C09" w14:textId="63CD4935" w:rsidR="00C84583" w:rsidRDefault="00C84583" w:rsidP="00C84583">
      <w:pPr>
        <w:spacing w:line="360" w:lineRule="auto"/>
        <w:rPr>
          <w:rFonts w:cs="Times New Roman"/>
          <w:lang w:eastAsia="en-US" w:bidi="ar-SA"/>
        </w:rPr>
      </w:pPr>
      <w:r>
        <w:rPr>
          <w:rFonts w:cs="Times New Roman"/>
          <w:noProof/>
          <w:lang w:val="en-IN" w:eastAsia="en-IN" w:bidi="ar-SA"/>
        </w:rPr>
        <w:drawing>
          <wp:inline distT="0" distB="0" distL="0" distR="0" wp14:anchorId="557E5962" wp14:editId="1F114002">
            <wp:extent cx="5274945" cy="4166558"/>
            <wp:effectExtent l="19050" t="19050" r="20955" b="2476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png"/>
                    <pic:cNvPicPr/>
                  </pic:nvPicPr>
                  <pic:blipFill>
                    <a:blip r:embed="rId37">
                      <a:extLst>
                        <a:ext uri="{28A0092B-C50C-407E-A947-70E740481C1C}">
                          <a14:useLocalDpi xmlns:a14="http://schemas.microsoft.com/office/drawing/2010/main" val="0"/>
                        </a:ext>
                      </a:extLst>
                    </a:blip>
                    <a:stretch>
                      <a:fillRect/>
                    </a:stretch>
                  </pic:blipFill>
                  <pic:spPr>
                    <a:xfrm>
                      <a:off x="0" y="0"/>
                      <a:ext cx="5279176" cy="4169900"/>
                    </a:xfrm>
                    <a:prstGeom prst="rect">
                      <a:avLst/>
                    </a:prstGeom>
                    <a:ln>
                      <a:solidFill>
                        <a:schemeClr val="tx1"/>
                      </a:solidFill>
                    </a:ln>
                  </pic:spPr>
                </pic:pic>
              </a:graphicData>
            </a:graphic>
          </wp:inline>
        </w:drawing>
      </w:r>
    </w:p>
    <w:p w14:paraId="19D22C1A" w14:textId="2EF28E5E" w:rsidR="00C84583" w:rsidRDefault="00C84583" w:rsidP="00C84583">
      <w:pPr>
        <w:spacing w:line="360" w:lineRule="auto"/>
        <w:jc w:val="center"/>
        <w:rPr>
          <w:rFonts w:cs="Times New Roman"/>
          <w:lang w:eastAsia="en-US" w:bidi="ar-SA"/>
        </w:rPr>
      </w:pPr>
    </w:p>
    <w:p w14:paraId="2A4C6EB9" w14:textId="514084BD" w:rsidR="00C84583" w:rsidRDefault="00C84583" w:rsidP="00C84583">
      <w:pPr>
        <w:spacing w:line="360" w:lineRule="auto"/>
        <w:jc w:val="center"/>
        <w:rPr>
          <w:rFonts w:cs="Times New Roman"/>
          <w:lang w:eastAsia="en-US" w:bidi="ar-SA"/>
        </w:rPr>
      </w:pPr>
    </w:p>
    <w:p w14:paraId="2D6CCF75" w14:textId="7633DAC9" w:rsidR="00C84583" w:rsidRDefault="00C84583" w:rsidP="00C84583">
      <w:pPr>
        <w:spacing w:line="360" w:lineRule="auto"/>
        <w:jc w:val="center"/>
        <w:rPr>
          <w:rFonts w:cs="Times New Roman"/>
          <w:lang w:eastAsia="en-US" w:bidi="ar-SA"/>
        </w:rPr>
      </w:pPr>
      <w:r w:rsidRPr="004453A4">
        <w:rPr>
          <w:rFonts w:cs="Times New Roman"/>
          <w:b/>
          <w:lang w:eastAsia="en-US" w:bidi="ar-SA"/>
        </w:rPr>
        <w:t xml:space="preserve">Figure </w:t>
      </w:r>
      <w:r>
        <w:rPr>
          <w:rFonts w:cs="Times New Roman"/>
          <w:b/>
          <w:lang w:eastAsia="en-US" w:bidi="ar-SA"/>
        </w:rPr>
        <w:t>5.15</w:t>
      </w:r>
      <w:r w:rsidRPr="004453A4">
        <w:rPr>
          <w:rFonts w:cs="Times New Roman"/>
          <w:b/>
          <w:lang w:eastAsia="en-US" w:bidi="ar-SA"/>
        </w:rPr>
        <w:t>:</w:t>
      </w:r>
      <w:r w:rsidRPr="00C84583">
        <w:rPr>
          <w:rFonts w:cs="Times New Roman"/>
          <w:lang w:eastAsia="en-US" w:bidi="ar-SA"/>
        </w:rPr>
        <w:t xml:space="preserve"> feedback page for admin</w:t>
      </w:r>
    </w:p>
    <w:p w14:paraId="3E5D43BC" w14:textId="1AFC60BC" w:rsidR="00C84583" w:rsidRDefault="00C84583" w:rsidP="00C84583">
      <w:pPr>
        <w:spacing w:line="360" w:lineRule="auto"/>
        <w:jc w:val="center"/>
        <w:rPr>
          <w:rFonts w:cs="Times New Roman"/>
          <w:lang w:eastAsia="en-US" w:bidi="ar-SA"/>
        </w:rPr>
      </w:pPr>
    </w:p>
    <w:p w14:paraId="5F17D32D" w14:textId="300D5F1C" w:rsidR="00C84583" w:rsidRDefault="00C84583" w:rsidP="00C84583">
      <w:pPr>
        <w:spacing w:line="360" w:lineRule="auto"/>
        <w:jc w:val="center"/>
        <w:rPr>
          <w:rFonts w:cs="Times New Roman"/>
          <w:lang w:eastAsia="en-US" w:bidi="ar-SA"/>
        </w:rPr>
      </w:pPr>
    </w:p>
    <w:p w14:paraId="0C066F05" w14:textId="6DDDCEFB" w:rsidR="00C84583" w:rsidRDefault="00C84583" w:rsidP="00C84583">
      <w:pPr>
        <w:spacing w:line="360" w:lineRule="auto"/>
        <w:jc w:val="center"/>
        <w:rPr>
          <w:rFonts w:cs="Times New Roman"/>
          <w:lang w:eastAsia="en-US" w:bidi="ar-SA"/>
        </w:rPr>
      </w:pPr>
    </w:p>
    <w:p w14:paraId="715A6DEA" w14:textId="3537983A" w:rsidR="00C84583" w:rsidRDefault="00C84583" w:rsidP="00C84583">
      <w:pPr>
        <w:spacing w:line="360" w:lineRule="auto"/>
        <w:jc w:val="center"/>
        <w:rPr>
          <w:rFonts w:cs="Times New Roman"/>
          <w:lang w:eastAsia="en-US" w:bidi="ar-SA"/>
        </w:rPr>
      </w:pPr>
    </w:p>
    <w:p w14:paraId="30D7CA67" w14:textId="617CA962" w:rsidR="00C84583" w:rsidRDefault="00C84583" w:rsidP="00C84583">
      <w:pPr>
        <w:spacing w:line="360" w:lineRule="auto"/>
        <w:jc w:val="center"/>
        <w:rPr>
          <w:rFonts w:cs="Times New Roman"/>
          <w:lang w:eastAsia="en-US" w:bidi="ar-SA"/>
        </w:rPr>
      </w:pPr>
    </w:p>
    <w:p w14:paraId="067AF7E3" w14:textId="3684666E" w:rsidR="00C84583" w:rsidRDefault="00C84583" w:rsidP="00C84583">
      <w:pPr>
        <w:spacing w:line="360" w:lineRule="auto"/>
        <w:jc w:val="center"/>
        <w:rPr>
          <w:rFonts w:cs="Times New Roman"/>
          <w:lang w:eastAsia="en-US" w:bidi="ar-SA"/>
        </w:rPr>
      </w:pPr>
    </w:p>
    <w:p w14:paraId="105A4ED3" w14:textId="738EA55A" w:rsidR="00C84583" w:rsidRDefault="00C84583" w:rsidP="00C84583">
      <w:pPr>
        <w:spacing w:line="360" w:lineRule="auto"/>
        <w:jc w:val="center"/>
        <w:rPr>
          <w:rFonts w:cs="Times New Roman"/>
          <w:lang w:eastAsia="en-US" w:bidi="ar-SA"/>
        </w:rPr>
      </w:pPr>
    </w:p>
    <w:p w14:paraId="426A7072" w14:textId="08689DE8" w:rsidR="00C84583" w:rsidRDefault="00C84583" w:rsidP="00C84583">
      <w:pPr>
        <w:spacing w:line="360" w:lineRule="auto"/>
        <w:jc w:val="center"/>
        <w:rPr>
          <w:rFonts w:cs="Times New Roman"/>
          <w:lang w:eastAsia="en-US" w:bidi="ar-SA"/>
        </w:rPr>
      </w:pPr>
    </w:p>
    <w:p w14:paraId="307E949D" w14:textId="031821E2" w:rsidR="00C84583" w:rsidRDefault="00C84583" w:rsidP="00C84583">
      <w:pPr>
        <w:spacing w:line="360" w:lineRule="auto"/>
        <w:jc w:val="center"/>
        <w:rPr>
          <w:rFonts w:cs="Times New Roman"/>
          <w:lang w:eastAsia="en-US" w:bidi="ar-SA"/>
        </w:rPr>
      </w:pPr>
    </w:p>
    <w:p w14:paraId="13D73A61" w14:textId="77777777" w:rsidR="00C84583" w:rsidRPr="00D6573A" w:rsidRDefault="00C84583" w:rsidP="00C84583">
      <w:pPr>
        <w:spacing w:line="360" w:lineRule="auto"/>
        <w:jc w:val="center"/>
        <w:rPr>
          <w:rFonts w:cs="Times New Roman"/>
          <w:lang w:eastAsia="en-US" w:bidi="ar-SA"/>
        </w:rPr>
      </w:pPr>
    </w:p>
    <w:p w14:paraId="4FCC6F58" w14:textId="77777777" w:rsidR="00C84583" w:rsidRDefault="00C84583" w:rsidP="000A6038">
      <w:pPr>
        <w:spacing w:line="360" w:lineRule="auto"/>
        <w:jc w:val="center"/>
        <w:rPr>
          <w:rFonts w:cs="Times New Roman"/>
          <w:b/>
          <w:sz w:val="36"/>
          <w:szCs w:val="36"/>
          <w:lang w:eastAsia="en-US" w:bidi="ar-SA"/>
        </w:rPr>
      </w:pPr>
    </w:p>
    <w:p w14:paraId="3B42F5C2" w14:textId="5568B66A" w:rsidR="00EB6C59" w:rsidRPr="00100821" w:rsidRDefault="00100821" w:rsidP="00EB6C59">
      <w:pPr>
        <w:pBdr>
          <w:bottom w:val="single" w:sz="12" w:space="1" w:color="auto"/>
        </w:pBdr>
        <w:spacing w:line="360" w:lineRule="auto"/>
        <w:jc w:val="center"/>
        <w:rPr>
          <w:rFonts w:cs="Times New Roman"/>
          <w:b/>
          <w:sz w:val="32"/>
          <w:szCs w:val="32"/>
          <w:lang w:eastAsia="en-US" w:bidi="ar-SA"/>
        </w:rPr>
      </w:pPr>
      <w:r w:rsidRPr="00100821">
        <w:rPr>
          <w:rFonts w:cs="Times New Roman"/>
          <w:b/>
          <w:sz w:val="32"/>
          <w:szCs w:val="32"/>
          <w:lang w:eastAsia="en-US" w:bidi="ar-SA"/>
        </w:rPr>
        <w:lastRenderedPageBreak/>
        <w:t>CHAPTER-6</w:t>
      </w:r>
    </w:p>
    <w:p w14:paraId="12DAF0C4" w14:textId="77777777" w:rsidR="00EB6C59" w:rsidRDefault="00EB6C59" w:rsidP="00EB6C59">
      <w:pPr>
        <w:spacing w:line="360" w:lineRule="auto"/>
        <w:jc w:val="center"/>
        <w:rPr>
          <w:rFonts w:cs="Times New Roman"/>
          <w:b/>
          <w:sz w:val="36"/>
          <w:szCs w:val="36"/>
          <w:lang w:eastAsia="en-US" w:bidi="ar-SA"/>
        </w:rPr>
      </w:pPr>
    </w:p>
    <w:p w14:paraId="5D1A6FD6" w14:textId="15A5B94F" w:rsidR="00100821" w:rsidRPr="00100821" w:rsidRDefault="00100821" w:rsidP="00100821">
      <w:pPr>
        <w:spacing w:line="360" w:lineRule="auto"/>
        <w:jc w:val="center"/>
        <w:rPr>
          <w:rFonts w:cs="Times New Roman"/>
          <w:b/>
          <w:bCs/>
          <w:sz w:val="32"/>
          <w:szCs w:val="32"/>
        </w:rPr>
      </w:pPr>
      <w:r w:rsidRPr="00100821">
        <w:rPr>
          <w:rFonts w:cs="Times New Roman"/>
          <w:b/>
          <w:bCs/>
          <w:sz w:val="32"/>
          <w:szCs w:val="32"/>
        </w:rPr>
        <w:t>CONCLUSION AND FUTURE WORK</w:t>
      </w:r>
    </w:p>
    <w:p w14:paraId="230DA325" w14:textId="673E3316" w:rsidR="00964C7C" w:rsidRPr="008C3B8A" w:rsidRDefault="008C3B8A" w:rsidP="008C3B8A">
      <w:pPr>
        <w:spacing w:line="360" w:lineRule="auto"/>
        <w:rPr>
          <w:rFonts w:cs="Times New Roman"/>
          <w:b/>
          <w:bCs/>
          <w:sz w:val="28"/>
          <w:szCs w:val="28"/>
        </w:rPr>
      </w:pPr>
      <w:r w:rsidRPr="008C3B8A">
        <w:rPr>
          <w:rFonts w:cs="Times New Roman"/>
          <w:b/>
          <w:sz w:val="28"/>
          <w:szCs w:val="28"/>
          <w:lang w:eastAsia="en-US" w:bidi="ar-SA"/>
        </w:rPr>
        <w:t xml:space="preserve">6.1 </w:t>
      </w:r>
      <w:r w:rsidRPr="008C3B8A">
        <w:rPr>
          <w:rFonts w:cs="Times New Roman"/>
          <w:b/>
          <w:bCs/>
          <w:sz w:val="28"/>
          <w:szCs w:val="28"/>
        </w:rPr>
        <w:t>Conclusion and Future Work</w:t>
      </w:r>
    </w:p>
    <w:p w14:paraId="2F7EB109" w14:textId="77777777" w:rsidR="00100821" w:rsidRPr="00100821" w:rsidRDefault="00100821" w:rsidP="00100821">
      <w:pPr>
        <w:spacing w:before="35" w:line="360" w:lineRule="auto"/>
        <w:ind w:right="269"/>
        <w:jc w:val="both"/>
        <w:rPr>
          <w:rFonts w:cs="Times New Roman"/>
          <w:color w:val="000000" w:themeColor="text1"/>
        </w:rPr>
      </w:pPr>
      <w:r w:rsidRPr="00100821">
        <w:rPr>
          <w:rFonts w:cs="Times New Roman"/>
          <w:color w:val="000000" w:themeColor="text1"/>
        </w:rPr>
        <w:t>“Course Guidance System” is a web-based system. The main aim of the project is to guide students for the best career and courses. The system will help to explore different career and different courses.</w:t>
      </w:r>
    </w:p>
    <w:p w14:paraId="3860140D" w14:textId="4B20CB88" w:rsidR="00EB6C59" w:rsidRDefault="00100821" w:rsidP="00100821">
      <w:pPr>
        <w:spacing w:line="360" w:lineRule="auto"/>
        <w:ind w:firstLine="1440"/>
        <w:jc w:val="both"/>
        <w:rPr>
          <w:rFonts w:cs="Times New Roman"/>
          <w:color w:val="000000" w:themeColor="text1"/>
        </w:rPr>
      </w:pPr>
      <w:r w:rsidRPr="00100821">
        <w:rPr>
          <w:rFonts w:cs="Times New Roman"/>
          <w:color w:val="000000" w:themeColor="text1"/>
        </w:rPr>
        <w:t>In the present time, there are many students who belong to very backward area or village, who don’t have any mentor or guide and don’t know what to study after 10th, 12th or Graduation. Many students take wrong courses, because lack of knowledge and they regret in future. This system will help everyone to choose a best course.</w:t>
      </w:r>
    </w:p>
    <w:p w14:paraId="442D0E7A" w14:textId="418BFFE5" w:rsidR="00100821" w:rsidRDefault="00100821" w:rsidP="00100821">
      <w:pPr>
        <w:spacing w:line="360" w:lineRule="auto"/>
        <w:ind w:firstLine="1440"/>
        <w:jc w:val="both"/>
        <w:rPr>
          <w:rFonts w:cs="Times New Roman"/>
          <w:color w:val="000000" w:themeColor="text1"/>
        </w:rPr>
      </w:pPr>
      <w:r>
        <w:rPr>
          <w:rFonts w:cs="Times New Roman"/>
          <w:color w:val="000000" w:themeColor="text1"/>
        </w:rPr>
        <w:t>The system will help students in many field in future. The updated version of the system will include many feature so the system can help in different filed and after getting the feedback from the user through feedback feature, system will improve its function and features.</w:t>
      </w:r>
    </w:p>
    <w:p w14:paraId="1175A474" w14:textId="77777777" w:rsidR="00100821" w:rsidRPr="00100821" w:rsidRDefault="00100821" w:rsidP="00100821">
      <w:pPr>
        <w:spacing w:line="360" w:lineRule="auto"/>
        <w:jc w:val="both"/>
        <w:rPr>
          <w:rFonts w:cs="Times New Roman"/>
          <w:b/>
          <w:lang w:eastAsia="en-US" w:bidi="ar-SA"/>
        </w:rPr>
      </w:pPr>
    </w:p>
    <w:p w14:paraId="3E54C920" w14:textId="55B4A61E" w:rsidR="00EB6C59" w:rsidRDefault="00EB6C59" w:rsidP="000A6038">
      <w:pPr>
        <w:spacing w:line="360" w:lineRule="auto"/>
        <w:jc w:val="center"/>
        <w:rPr>
          <w:rFonts w:cs="Times New Roman"/>
          <w:b/>
          <w:sz w:val="36"/>
          <w:szCs w:val="36"/>
          <w:lang w:eastAsia="en-US" w:bidi="ar-SA"/>
        </w:rPr>
      </w:pPr>
    </w:p>
    <w:p w14:paraId="0E55B068" w14:textId="085D41A7" w:rsidR="00EB6C59" w:rsidRDefault="00EB6C59" w:rsidP="000A6038">
      <w:pPr>
        <w:spacing w:line="360" w:lineRule="auto"/>
        <w:jc w:val="center"/>
        <w:rPr>
          <w:rFonts w:cs="Times New Roman"/>
          <w:b/>
          <w:sz w:val="36"/>
          <w:szCs w:val="36"/>
          <w:lang w:eastAsia="en-US" w:bidi="ar-SA"/>
        </w:rPr>
      </w:pPr>
    </w:p>
    <w:p w14:paraId="7CAC5C29" w14:textId="7B588F72" w:rsidR="00EB6C59" w:rsidRDefault="00EB6C59" w:rsidP="000A6038">
      <w:pPr>
        <w:spacing w:line="360" w:lineRule="auto"/>
        <w:jc w:val="center"/>
        <w:rPr>
          <w:rFonts w:cs="Times New Roman"/>
          <w:b/>
          <w:sz w:val="36"/>
          <w:szCs w:val="36"/>
          <w:lang w:eastAsia="en-US" w:bidi="ar-SA"/>
        </w:rPr>
      </w:pPr>
    </w:p>
    <w:p w14:paraId="0F8400AD" w14:textId="561AB4DA" w:rsidR="00EB6C59" w:rsidRDefault="00EB6C59" w:rsidP="000A6038">
      <w:pPr>
        <w:spacing w:line="360" w:lineRule="auto"/>
        <w:jc w:val="center"/>
        <w:rPr>
          <w:rFonts w:cs="Times New Roman"/>
          <w:b/>
          <w:sz w:val="36"/>
          <w:szCs w:val="36"/>
          <w:lang w:eastAsia="en-US" w:bidi="ar-SA"/>
        </w:rPr>
      </w:pPr>
    </w:p>
    <w:p w14:paraId="5998FE63" w14:textId="5D640B15" w:rsidR="00EB6C59" w:rsidRDefault="00EB6C59" w:rsidP="000A6038">
      <w:pPr>
        <w:spacing w:line="360" w:lineRule="auto"/>
        <w:jc w:val="center"/>
        <w:rPr>
          <w:rFonts w:cs="Times New Roman"/>
          <w:b/>
          <w:sz w:val="36"/>
          <w:szCs w:val="36"/>
          <w:lang w:eastAsia="en-US" w:bidi="ar-SA"/>
        </w:rPr>
      </w:pPr>
    </w:p>
    <w:p w14:paraId="620A0CC7" w14:textId="36991A91" w:rsidR="00EB6C59" w:rsidRDefault="00EB6C59" w:rsidP="000A6038">
      <w:pPr>
        <w:spacing w:line="360" w:lineRule="auto"/>
        <w:jc w:val="center"/>
        <w:rPr>
          <w:rFonts w:cs="Times New Roman"/>
          <w:b/>
          <w:sz w:val="36"/>
          <w:szCs w:val="36"/>
          <w:lang w:eastAsia="en-US" w:bidi="ar-SA"/>
        </w:rPr>
      </w:pPr>
    </w:p>
    <w:p w14:paraId="2A9CF236" w14:textId="6204CAAC" w:rsidR="00EB6C59" w:rsidRDefault="00EB6C59" w:rsidP="000A6038">
      <w:pPr>
        <w:spacing w:line="360" w:lineRule="auto"/>
        <w:jc w:val="center"/>
        <w:rPr>
          <w:rFonts w:cs="Times New Roman"/>
          <w:b/>
          <w:sz w:val="36"/>
          <w:szCs w:val="36"/>
          <w:lang w:eastAsia="en-US" w:bidi="ar-SA"/>
        </w:rPr>
      </w:pPr>
    </w:p>
    <w:p w14:paraId="6CE00624" w14:textId="6958953A" w:rsidR="00EB6C59" w:rsidRDefault="00EB6C59" w:rsidP="000A6038">
      <w:pPr>
        <w:spacing w:line="360" w:lineRule="auto"/>
        <w:jc w:val="center"/>
        <w:rPr>
          <w:rFonts w:cs="Times New Roman"/>
          <w:b/>
          <w:sz w:val="36"/>
          <w:szCs w:val="36"/>
          <w:lang w:eastAsia="en-US" w:bidi="ar-SA"/>
        </w:rPr>
      </w:pPr>
    </w:p>
    <w:p w14:paraId="0661BF8B" w14:textId="6EFDF96E" w:rsidR="00EB6C59" w:rsidRDefault="00EB6C59" w:rsidP="000A6038">
      <w:pPr>
        <w:spacing w:line="360" w:lineRule="auto"/>
        <w:jc w:val="center"/>
        <w:rPr>
          <w:rFonts w:cs="Times New Roman"/>
          <w:b/>
          <w:sz w:val="36"/>
          <w:szCs w:val="36"/>
          <w:lang w:eastAsia="en-US" w:bidi="ar-SA"/>
        </w:rPr>
      </w:pPr>
    </w:p>
    <w:p w14:paraId="50648AD5" w14:textId="0C1AA1BA" w:rsidR="00AE2B7C" w:rsidRDefault="00AE2B7C" w:rsidP="00AE2B7C">
      <w:pPr>
        <w:spacing w:line="360" w:lineRule="auto"/>
        <w:jc w:val="center"/>
        <w:rPr>
          <w:rFonts w:cs="Times New Roman"/>
          <w:b/>
          <w:sz w:val="36"/>
          <w:szCs w:val="36"/>
          <w:lang w:eastAsia="en-US" w:bidi="ar-SA"/>
        </w:rPr>
      </w:pPr>
      <w:bookmarkStart w:id="0" w:name="_GoBack"/>
      <w:bookmarkEnd w:id="0"/>
    </w:p>
    <w:sectPr w:rsidR="00AE2B7C" w:rsidSect="004D7AC0">
      <w:footerReference w:type="default" r:id="rId38"/>
      <w:footnotePr>
        <w:pos w:val="beneathText"/>
      </w:footnotePr>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08ABB" w14:textId="77777777" w:rsidR="002D06AC" w:rsidRDefault="002D06AC" w:rsidP="001C1FC9">
      <w:r>
        <w:separator/>
      </w:r>
    </w:p>
  </w:endnote>
  <w:endnote w:type="continuationSeparator" w:id="0">
    <w:p w14:paraId="759B32B6" w14:textId="77777777" w:rsidR="002D06AC" w:rsidRDefault="002D06AC" w:rsidP="001C1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rinda">
    <w:altName w:val="Prestige Elite Std"/>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 PL ShanHeiSun Uni">
    <w:charset w:val="00"/>
    <w:family w:val="auto"/>
    <w:pitch w:val="variable"/>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Liberation Serif">
    <w:altName w:val="MS Mincho"/>
    <w:charset w:val="00"/>
    <w:family w:val="roman"/>
    <w:pitch w:val="variable"/>
  </w:font>
  <w:font w:name="Noto Sans CJK SC Regular">
    <w:charset w:val="00"/>
    <w:family w:val="auto"/>
    <w:pitch w:val="variable"/>
  </w:font>
  <w:font w:name="FreeSans">
    <w:altName w:val="MS Mincho"/>
    <w:charset w:val="00"/>
    <w:family w:val="auto"/>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3100" w14:textId="28945653" w:rsidR="00D6573A" w:rsidRDefault="00D657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667524"/>
      <w:docPartObj>
        <w:docPartGallery w:val="Page Numbers (Bottom of Page)"/>
        <w:docPartUnique/>
      </w:docPartObj>
    </w:sdtPr>
    <w:sdtEndPr>
      <w:rPr>
        <w:noProof/>
      </w:rPr>
    </w:sdtEndPr>
    <w:sdtContent>
      <w:p w14:paraId="3B0D6416" w14:textId="52190350" w:rsidR="006C0C35" w:rsidRDefault="006C0C35">
        <w:pPr>
          <w:pStyle w:val="Footer"/>
          <w:jc w:val="center"/>
        </w:pPr>
        <w:r>
          <w:fldChar w:fldCharType="begin"/>
        </w:r>
        <w:r>
          <w:instrText xml:space="preserve"> PAGE   \* MERGEFORMAT </w:instrText>
        </w:r>
        <w:r>
          <w:fldChar w:fldCharType="separate"/>
        </w:r>
        <w:r w:rsidR="00B47DEA">
          <w:rPr>
            <w:noProof/>
          </w:rPr>
          <w:t>25</w:t>
        </w:r>
        <w:r>
          <w:rPr>
            <w:noProof/>
          </w:rPr>
          <w:fldChar w:fldCharType="end"/>
        </w:r>
      </w:p>
    </w:sdtContent>
  </w:sdt>
  <w:p w14:paraId="0BC57B09" w14:textId="77777777" w:rsidR="006C0C35" w:rsidRDefault="006C0C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A9D8B" w14:textId="77777777" w:rsidR="002D06AC" w:rsidRDefault="002D06AC" w:rsidP="001C1FC9">
      <w:r>
        <w:separator/>
      </w:r>
    </w:p>
  </w:footnote>
  <w:footnote w:type="continuationSeparator" w:id="0">
    <w:p w14:paraId="5C8E3C45" w14:textId="77777777" w:rsidR="002D06AC" w:rsidRDefault="002D06AC" w:rsidP="001C1F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decimal"/>
      <w:lvlText w:val="%1"/>
      <w:lvlJc w:val="left"/>
      <w:pPr>
        <w:tabs>
          <w:tab w:val="num" w:pos="720"/>
        </w:tabs>
        <w:ind w:left="720" w:hanging="720"/>
      </w:pPr>
    </w:lvl>
    <w:lvl w:ilvl="1">
      <w:start w:val="2"/>
      <w:numFmt w:val="decimal"/>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2" w15:restartNumberingAfterBreak="0">
    <w:nsid w:val="00000003"/>
    <w:multiLevelType w:val="multilevel"/>
    <w:tmpl w:val="00000003"/>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720"/>
      </w:pPr>
    </w:lvl>
    <w:lvl w:ilvl="1">
      <w:start w:val="2"/>
      <w:numFmt w:val="decimal"/>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4" w15:restartNumberingAfterBreak="0">
    <w:nsid w:val="00000005"/>
    <w:multiLevelType w:val="singleLevel"/>
    <w:tmpl w:val="00000005"/>
    <w:name w:val="WW8Num4"/>
    <w:lvl w:ilvl="0">
      <w:start w:val="1"/>
      <w:numFmt w:val="decimal"/>
      <w:lvlText w:val="%1."/>
      <w:lvlJc w:val="left"/>
      <w:pPr>
        <w:tabs>
          <w:tab w:val="num" w:pos="1440"/>
        </w:tabs>
        <w:ind w:left="1440" w:hanging="720"/>
      </w:pPr>
    </w:lvl>
  </w:abstractNum>
  <w:abstractNum w:abstractNumId="5" w15:restartNumberingAfterBreak="0">
    <w:nsid w:val="00000006"/>
    <w:multiLevelType w:val="multilevel"/>
    <w:tmpl w:val="00000006"/>
    <w:name w:val="WW8Num5"/>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6" w15:restartNumberingAfterBreak="0">
    <w:nsid w:val="09582FFC"/>
    <w:multiLevelType w:val="hybridMultilevel"/>
    <w:tmpl w:val="08969E8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A227C06"/>
    <w:multiLevelType w:val="hybridMultilevel"/>
    <w:tmpl w:val="6DAE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D0C3B"/>
    <w:multiLevelType w:val="hybridMultilevel"/>
    <w:tmpl w:val="30AC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00E47"/>
    <w:multiLevelType w:val="hybridMultilevel"/>
    <w:tmpl w:val="4FFE453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0" w15:restartNumberingAfterBreak="0">
    <w:nsid w:val="11B619AE"/>
    <w:multiLevelType w:val="hybridMultilevel"/>
    <w:tmpl w:val="D2D4C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9C5A73"/>
    <w:multiLevelType w:val="multilevel"/>
    <w:tmpl w:val="520A9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E81D33"/>
    <w:multiLevelType w:val="hybridMultilevel"/>
    <w:tmpl w:val="A642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427AD"/>
    <w:multiLevelType w:val="multilevel"/>
    <w:tmpl w:val="51989ACA"/>
    <w:lvl w:ilvl="0">
      <w:start w:val="1"/>
      <w:numFmt w:val="decimal"/>
      <w:lvlText w:val="%1"/>
      <w:lvlJc w:val="left"/>
      <w:pPr>
        <w:ind w:left="1169" w:hanging="877"/>
      </w:pPr>
      <w:rPr>
        <w:rFonts w:hint="default"/>
        <w:lang w:val="en-US" w:eastAsia="en-US" w:bidi="ar-SA"/>
      </w:rPr>
    </w:lvl>
    <w:lvl w:ilvl="1">
      <w:start w:val="7"/>
      <w:numFmt w:val="decimal"/>
      <w:lvlText w:val="%1.%2"/>
      <w:lvlJc w:val="left"/>
      <w:pPr>
        <w:ind w:left="1169" w:hanging="877"/>
        <w:jc w:val="right"/>
      </w:pPr>
      <w:rPr>
        <w:rFonts w:hint="default"/>
        <w:spacing w:val="-1"/>
        <w:w w:val="95"/>
        <w:lang w:val="en-US" w:eastAsia="en-US" w:bidi="ar-SA"/>
      </w:rPr>
    </w:lvl>
    <w:lvl w:ilvl="2">
      <w:numFmt w:val="bullet"/>
      <w:lvlText w:val="•"/>
      <w:lvlJc w:val="left"/>
      <w:pPr>
        <w:ind w:left="2462" w:hanging="299"/>
      </w:pPr>
      <w:rPr>
        <w:rFonts w:hint="default"/>
        <w:w w:val="80"/>
        <w:lang w:val="en-US" w:eastAsia="en-US" w:bidi="ar-SA"/>
      </w:rPr>
    </w:lvl>
    <w:lvl w:ilvl="3">
      <w:numFmt w:val="bullet"/>
      <w:lvlText w:val="•"/>
      <w:lvlJc w:val="left"/>
      <w:pPr>
        <w:ind w:left="3275" w:hanging="454"/>
      </w:pPr>
      <w:rPr>
        <w:rFonts w:hint="default"/>
        <w:w w:val="91"/>
        <w:lang w:val="en-US" w:eastAsia="en-US" w:bidi="ar-SA"/>
      </w:rPr>
    </w:lvl>
    <w:lvl w:ilvl="4">
      <w:numFmt w:val="bullet"/>
      <w:lvlText w:val="•"/>
      <w:lvlJc w:val="left"/>
      <w:pPr>
        <w:ind w:left="4488" w:hanging="454"/>
      </w:pPr>
      <w:rPr>
        <w:rFonts w:hint="default"/>
        <w:lang w:val="en-US" w:eastAsia="en-US" w:bidi="ar-SA"/>
      </w:rPr>
    </w:lvl>
    <w:lvl w:ilvl="5">
      <w:numFmt w:val="bullet"/>
      <w:lvlText w:val="•"/>
      <w:lvlJc w:val="left"/>
      <w:pPr>
        <w:ind w:left="5657" w:hanging="454"/>
      </w:pPr>
      <w:rPr>
        <w:rFonts w:hint="default"/>
        <w:lang w:val="en-US" w:eastAsia="en-US" w:bidi="ar-SA"/>
      </w:rPr>
    </w:lvl>
    <w:lvl w:ilvl="6">
      <w:numFmt w:val="bullet"/>
      <w:lvlText w:val="•"/>
      <w:lvlJc w:val="left"/>
      <w:pPr>
        <w:ind w:left="6825" w:hanging="454"/>
      </w:pPr>
      <w:rPr>
        <w:rFonts w:hint="default"/>
        <w:lang w:val="en-US" w:eastAsia="en-US" w:bidi="ar-SA"/>
      </w:rPr>
    </w:lvl>
    <w:lvl w:ilvl="7">
      <w:numFmt w:val="bullet"/>
      <w:lvlText w:val="•"/>
      <w:lvlJc w:val="left"/>
      <w:pPr>
        <w:ind w:left="7994" w:hanging="454"/>
      </w:pPr>
      <w:rPr>
        <w:rFonts w:hint="default"/>
        <w:lang w:val="en-US" w:eastAsia="en-US" w:bidi="ar-SA"/>
      </w:rPr>
    </w:lvl>
    <w:lvl w:ilvl="8">
      <w:numFmt w:val="bullet"/>
      <w:lvlText w:val="•"/>
      <w:lvlJc w:val="left"/>
      <w:pPr>
        <w:ind w:left="9162" w:hanging="454"/>
      </w:pPr>
      <w:rPr>
        <w:rFonts w:hint="default"/>
        <w:lang w:val="en-US" w:eastAsia="en-US" w:bidi="ar-SA"/>
      </w:rPr>
    </w:lvl>
  </w:abstractNum>
  <w:abstractNum w:abstractNumId="14" w15:restartNumberingAfterBreak="0">
    <w:nsid w:val="20CE3CA3"/>
    <w:multiLevelType w:val="multilevel"/>
    <w:tmpl w:val="237247A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82202B"/>
    <w:multiLevelType w:val="hybridMultilevel"/>
    <w:tmpl w:val="AE86D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B6721"/>
    <w:multiLevelType w:val="hybridMultilevel"/>
    <w:tmpl w:val="E6EA2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0C1C49"/>
    <w:multiLevelType w:val="hybridMultilevel"/>
    <w:tmpl w:val="D920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D381A"/>
    <w:multiLevelType w:val="hybridMultilevel"/>
    <w:tmpl w:val="DE52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1377B6"/>
    <w:multiLevelType w:val="hybridMultilevel"/>
    <w:tmpl w:val="A57AB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2B149E"/>
    <w:multiLevelType w:val="hybridMultilevel"/>
    <w:tmpl w:val="30DE23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9E5331"/>
    <w:multiLevelType w:val="hybridMultilevel"/>
    <w:tmpl w:val="8A927C3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45E22AC9"/>
    <w:multiLevelType w:val="hybridMultilevel"/>
    <w:tmpl w:val="59E638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737E43"/>
    <w:multiLevelType w:val="hybridMultilevel"/>
    <w:tmpl w:val="254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3D4677"/>
    <w:multiLevelType w:val="hybridMultilevel"/>
    <w:tmpl w:val="F0D23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5859F7"/>
    <w:multiLevelType w:val="hybridMultilevel"/>
    <w:tmpl w:val="31A0569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5B616B80"/>
    <w:multiLevelType w:val="multilevel"/>
    <w:tmpl w:val="C7A8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3A750F"/>
    <w:multiLevelType w:val="hybridMultilevel"/>
    <w:tmpl w:val="487A06C8"/>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5D351187"/>
    <w:multiLevelType w:val="hybridMultilevel"/>
    <w:tmpl w:val="18AAB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722BD1"/>
    <w:multiLevelType w:val="multilevel"/>
    <w:tmpl w:val="237247A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20F2263"/>
    <w:multiLevelType w:val="hybridMultilevel"/>
    <w:tmpl w:val="B3568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F53432"/>
    <w:multiLevelType w:val="hybridMultilevel"/>
    <w:tmpl w:val="877C2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7C4DCC"/>
    <w:multiLevelType w:val="hybridMultilevel"/>
    <w:tmpl w:val="8354A18A"/>
    <w:lvl w:ilvl="0" w:tplc="9EE8D078">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EE29BC"/>
    <w:multiLevelType w:val="hybridMultilevel"/>
    <w:tmpl w:val="A91C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7B2C3A"/>
    <w:multiLevelType w:val="hybridMultilevel"/>
    <w:tmpl w:val="AD44BCE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E65C22"/>
    <w:multiLevelType w:val="hybridMultilevel"/>
    <w:tmpl w:val="A70C0B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4E4671"/>
    <w:multiLevelType w:val="multilevel"/>
    <w:tmpl w:val="5572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510FC2"/>
    <w:multiLevelType w:val="hybridMultilevel"/>
    <w:tmpl w:val="863C32C0"/>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8" w15:restartNumberingAfterBreak="0">
    <w:nsid w:val="7ED91715"/>
    <w:multiLevelType w:val="hybridMultilevel"/>
    <w:tmpl w:val="79C4C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8"/>
  </w:num>
  <w:num w:numId="10">
    <w:abstractNumId w:val="9"/>
  </w:num>
  <w:num w:numId="11">
    <w:abstractNumId w:val="37"/>
  </w:num>
  <w:num w:numId="12">
    <w:abstractNumId w:val="31"/>
  </w:num>
  <w:num w:numId="13">
    <w:abstractNumId w:val="10"/>
  </w:num>
  <w:num w:numId="14">
    <w:abstractNumId w:val="34"/>
  </w:num>
  <w:num w:numId="15">
    <w:abstractNumId w:val="21"/>
  </w:num>
  <w:num w:numId="16">
    <w:abstractNumId w:val="35"/>
  </w:num>
  <w:num w:numId="17">
    <w:abstractNumId w:val="20"/>
  </w:num>
  <w:num w:numId="18">
    <w:abstractNumId w:val="6"/>
  </w:num>
  <w:num w:numId="19">
    <w:abstractNumId w:val="38"/>
  </w:num>
  <w:num w:numId="20">
    <w:abstractNumId w:val="25"/>
  </w:num>
  <w:num w:numId="21">
    <w:abstractNumId w:val="30"/>
  </w:num>
  <w:num w:numId="22">
    <w:abstractNumId w:val="16"/>
  </w:num>
  <w:num w:numId="23">
    <w:abstractNumId w:val="19"/>
  </w:num>
  <w:num w:numId="24">
    <w:abstractNumId w:val="14"/>
  </w:num>
  <w:num w:numId="25">
    <w:abstractNumId w:val="32"/>
  </w:num>
  <w:num w:numId="26">
    <w:abstractNumId w:val="17"/>
  </w:num>
  <w:num w:numId="27">
    <w:abstractNumId w:val="29"/>
  </w:num>
  <w:num w:numId="28">
    <w:abstractNumId w:val="24"/>
  </w:num>
  <w:num w:numId="29">
    <w:abstractNumId w:val="23"/>
  </w:num>
  <w:num w:numId="30">
    <w:abstractNumId w:val="8"/>
  </w:num>
  <w:num w:numId="31">
    <w:abstractNumId w:val="11"/>
  </w:num>
  <w:num w:numId="32">
    <w:abstractNumId w:val="36"/>
  </w:num>
  <w:num w:numId="33">
    <w:abstractNumId w:val="26"/>
  </w:num>
  <w:num w:numId="34">
    <w:abstractNumId w:val="13"/>
  </w:num>
  <w:num w:numId="35">
    <w:abstractNumId w:val="33"/>
  </w:num>
  <w:num w:numId="36">
    <w:abstractNumId w:val="7"/>
  </w:num>
  <w:num w:numId="37">
    <w:abstractNumId w:val="12"/>
  </w:num>
  <w:num w:numId="38">
    <w:abstractNumId w:val="28"/>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591"/>
    <w:rsid w:val="00005E9B"/>
    <w:rsid w:val="0001297C"/>
    <w:rsid w:val="00027205"/>
    <w:rsid w:val="00054BFC"/>
    <w:rsid w:val="000733A1"/>
    <w:rsid w:val="000A1F19"/>
    <w:rsid w:val="000A6038"/>
    <w:rsid w:val="000B719F"/>
    <w:rsid w:val="000C4AB5"/>
    <w:rsid w:val="000E1886"/>
    <w:rsid w:val="00100821"/>
    <w:rsid w:val="001224AE"/>
    <w:rsid w:val="0013355A"/>
    <w:rsid w:val="00180E2D"/>
    <w:rsid w:val="00183703"/>
    <w:rsid w:val="001966FA"/>
    <w:rsid w:val="00197ACC"/>
    <w:rsid w:val="001B5F09"/>
    <w:rsid w:val="001C1FC9"/>
    <w:rsid w:val="001C2A1E"/>
    <w:rsid w:val="001F3AC4"/>
    <w:rsid w:val="00217ED0"/>
    <w:rsid w:val="00227247"/>
    <w:rsid w:val="0023118B"/>
    <w:rsid w:val="00271B65"/>
    <w:rsid w:val="00293D3C"/>
    <w:rsid w:val="002D06AC"/>
    <w:rsid w:val="002E21F2"/>
    <w:rsid w:val="002F1C0E"/>
    <w:rsid w:val="002F1F9C"/>
    <w:rsid w:val="002F3C7E"/>
    <w:rsid w:val="002F6EEA"/>
    <w:rsid w:val="00304512"/>
    <w:rsid w:val="003174DD"/>
    <w:rsid w:val="00326264"/>
    <w:rsid w:val="00335E65"/>
    <w:rsid w:val="00365561"/>
    <w:rsid w:val="003A01CC"/>
    <w:rsid w:val="003A02BC"/>
    <w:rsid w:val="003B3A05"/>
    <w:rsid w:val="003C74BB"/>
    <w:rsid w:val="003D4213"/>
    <w:rsid w:val="0040671A"/>
    <w:rsid w:val="0041376C"/>
    <w:rsid w:val="004320A9"/>
    <w:rsid w:val="00440AC7"/>
    <w:rsid w:val="0044144D"/>
    <w:rsid w:val="004453A4"/>
    <w:rsid w:val="00447CE4"/>
    <w:rsid w:val="004529EB"/>
    <w:rsid w:val="004613C6"/>
    <w:rsid w:val="00467E63"/>
    <w:rsid w:val="004B71B4"/>
    <w:rsid w:val="004C0405"/>
    <w:rsid w:val="004C357C"/>
    <w:rsid w:val="004D1860"/>
    <w:rsid w:val="004D7AC0"/>
    <w:rsid w:val="004E7F5F"/>
    <w:rsid w:val="004F19EC"/>
    <w:rsid w:val="00507792"/>
    <w:rsid w:val="0057367D"/>
    <w:rsid w:val="00576386"/>
    <w:rsid w:val="00587645"/>
    <w:rsid w:val="005A0594"/>
    <w:rsid w:val="005D11EC"/>
    <w:rsid w:val="00601BAC"/>
    <w:rsid w:val="00657F1C"/>
    <w:rsid w:val="00666FD2"/>
    <w:rsid w:val="00671C76"/>
    <w:rsid w:val="006C0C35"/>
    <w:rsid w:val="00702964"/>
    <w:rsid w:val="00744D0D"/>
    <w:rsid w:val="00765810"/>
    <w:rsid w:val="00791042"/>
    <w:rsid w:val="00795CFB"/>
    <w:rsid w:val="007A2D1F"/>
    <w:rsid w:val="007A4842"/>
    <w:rsid w:val="007C55E9"/>
    <w:rsid w:val="008030AC"/>
    <w:rsid w:val="0080550D"/>
    <w:rsid w:val="008213A9"/>
    <w:rsid w:val="008301FA"/>
    <w:rsid w:val="008B45D3"/>
    <w:rsid w:val="008B55EF"/>
    <w:rsid w:val="008C3B8A"/>
    <w:rsid w:val="008D355A"/>
    <w:rsid w:val="008E044C"/>
    <w:rsid w:val="00907CDB"/>
    <w:rsid w:val="00912A1C"/>
    <w:rsid w:val="0091720C"/>
    <w:rsid w:val="00923515"/>
    <w:rsid w:val="00946DA8"/>
    <w:rsid w:val="00955869"/>
    <w:rsid w:val="00964C7C"/>
    <w:rsid w:val="00976CD8"/>
    <w:rsid w:val="00994B90"/>
    <w:rsid w:val="009A1E09"/>
    <w:rsid w:val="009A4F72"/>
    <w:rsid w:val="009B6FC8"/>
    <w:rsid w:val="009C4A6A"/>
    <w:rsid w:val="009E1C49"/>
    <w:rsid w:val="009F0177"/>
    <w:rsid w:val="009F3474"/>
    <w:rsid w:val="009F5318"/>
    <w:rsid w:val="009F7F0A"/>
    <w:rsid w:val="00A07548"/>
    <w:rsid w:val="00A23FA1"/>
    <w:rsid w:val="00A6704E"/>
    <w:rsid w:val="00A76602"/>
    <w:rsid w:val="00A76E87"/>
    <w:rsid w:val="00A95634"/>
    <w:rsid w:val="00AB065B"/>
    <w:rsid w:val="00AB2206"/>
    <w:rsid w:val="00AB2B07"/>
    <w:rsid w:val="00AC1BF3"/>
    <w:rsid w:val="00AE2B7C"/>
    <w:rsid w:val="00AE67B0"/>
    <w:rsid w:val="00B05DE5"/>
    <w:rsid w:val="00B21489"/>
    <w:rsid w:val="00B22369"/>
    <w:rsid w:val="00B47DEA"/>
    <w:rsid w:val="00B677B4"/>
    <w:rsid w:val="00B74D08"/>
    <w:rsid w:val="00B80C70"/>
    <w:rsid w:val="00BA5343"/>
    <w:rsid w:val="00BB065C"/>
    <w:rsid w:val="00BE00E3"/>
    <w:rsid w:val="00C00472"/>
    <w:rsid w:val="00C076A4"/>
    <w:rsid w:val="00C2505D"/>
    <w:rsid w:val="00C32971"/>
    <w:rsid w:val="00C51750"/>
    <w:rsid w:val="00C62E7B"/>
    <w:rsid w:val="00C84583"/>
    <w:rsid w:val="00C872CD"/>
    <w:rsid w:val="00C976AB"/>
    <w:rsid w:val="00CB6A5B"/>
    <w:rsid w:val="00CC5BED"/>
    <w:rsid w:val="00CD1E77"/>
    <w:rsid w:val="00CD5443"/>
    <w:rsid w:val="00CD6FEB"/>
    <w:rsid w:val="00CF6433"/>
    <w:rsid w:val="00D11590"/>
    <w:rsid w:val="00D26DE2"/>
    <w:rsid w:val="00D3064A"/>
    <w:rsid w:val="00D33B79"/>
    <w:rsid w:val="00D34748"/>
    <w:rsid w:val="00D53583"/>
    <w:rsid w:val="00D569F6"/>
    <w:rsid w:val="00D5737A"/>
    <w:rsid w:val="00D6573A"/>
    <w:rsid w:val="00D67591"/>
    <w:rsid w:val="00D84EBF"/>
    <w:rsid w:val="00D92EC2"/>
    <w:rsid w:val="00DB228F"/>
    <w:rsid w:val="00DD5F3E"/>
    <w:rsid w:val="00E36BC7"/>
    <w:rsid w:val="00E36FAC"/>
    <w:rsid w:val="00E40AF9"/>
    <w:rsid w:val="00E40E80"/>
    <w:rsid w:val="00E50CB6"/>
    <w:rsid w:val="00E56316"/>
    <w:rsid w:val="00E602BC"/>
    <w:rsid w:val="00E737C4"/>
    <w:rsid w:val="00E84EDF"/>
    <w:rsid w:val="00EA11C4"/>
    <w:rsid w:val="00EB6C59"/>
    <w:rsid w:val="00ED2D45"/>
    <w:rsid w:val="00ED553F"/>
    <w:rsid w:val="00EE0AF2"/>
    <w:rsid w:val="00EE6E90"/>
    <w:rsid w:val="00F24FD4"/>
    <w:rsid w:val="00F356B7"/>
    <w:rsid w:val="00F46BD9"/>
    <w:rsid w:val="00F46E4C"/>
    <w:rsid w:val="00F504E8"/>
    <w:rsid w:val="00FA4D91"/>
    <w:rsid w:val="00FB3756"/>
    <w:rsid w:val="00FC05F7"/>
    <w:rsid w:val="00FD4FCF"/>
    <w:rsid w:val="00FE7731"/>
    <w:rsid w:val="00FF3EBF"/>
    <w:rsid w:val="00FF41CB"/>
    <w:rsid w:val="00FF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6C43A"/>
  <w15:chartTrackingRefBased/>
  <w15:docId w15:val="{31D49238-4748-490C-9019-00F27FC5A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cs="Vrinda"/>
      <w:sz w:val="24"/>
      <w:szCs w:val="24"/>
      <w:lang w:eastAsia="bn-BD" w:bidi="bn-BD"/>
    </w:rPr>
  </w:style>
  <w:style w:type="paragraph" w:styleId="Heading1">
    <w:name w:val="heading 1"/>
    <w:basedOn w:val="Normal"/>
    <w:next w:val="Normal"/>
    <w:link w:val="Heading1Char"/>
    <w:uiPriority w:val="9"/>
    <w:qFormat/>
    <w:rsid w:val="00E56316"/>
    <w:pPr>
      <w:keepNext/>
      <w:spacing w:before="240" w:after="60"/>
      <w:outlineLvl w:val="0"/>
    </w:pPr>
    <w:rPr>
      <w:rFonts w:ascii="Calibri Light" w:hAnsi="Calibri Light" w:cs="Times New Roman"/>
      <w:b/>
      <w:bCs/>
      <w:kern w:val="32"/>
      <w:sz w:val="32"/>
      <w:szCs w:val="40"/>
    </w:rPr>
  </w:style>
  <w:style w:type="paragraph" w:styleId="Heading2">
    <w:name w:val="heading 2"/>
    <w:basedOn w:val="Normal"/>
    <w:next w:val="Normal"/>
    <w:qFormat/>
    <w:pPr>
      <w:keepNext/>
      <w:numPr>
        <w:ilvl w:val="1"/>
        <w:numId w:val="1"/>
      </w:numPr>
      <w:jc w:val="center"/>
      <w:outlineLvl w:val="1"/>
    </w:pPr>
    <w:rPr>
      <w:b/>
      <w:bCs/>
      <w:u w:val="single"/>
    </w:rPr>
  </w:style>
  <w:style w:type="paragraph" w:styleId="Heading3">
    <w:name w:val="heading 3"/>
    <w:basedOn w:val="Normal"/>
    <w:next w:val="Normal"/>
    <w:link w:val="Heading3Char"/>
    <w:qFormat/>
    <w:pPr>
      <w:keepNext/>
      <w:numPr>
        <w:ilvl w:val="2"/>
        <w:numId w:val="1"/>
      </w:numPr>
      <w:jc w:val="center"/>
      <w:outlineLvl w:val="2"/>
    </w:pPr>
    <w:rPr>
      <w:b/>
      <w:bCs/>
      <w:lang w:val="x-none"/>
    </w:rPr>
  </w:style>
  <w:style w:type="paragraph" w:styleId="Heading4">
    <w:name w:val="heading 4"/>
    <w:basedOn w:val="Normal"/>
    <w:next w:val="Normal"/>
    <w:link w:val="Heading4Char"/>
    <w:uiPriority w:val="9"/>
    <w:semiHidden/>
    <w:unhideWhenUsed/>
    <w:qFormat/>
    <w:rsid w:val="0044144D"/>
    <w:pPr>
      <w:keepNext/>
      <w:keepLines/>
      <w:spacing w:before="200"/>
      <w:outlineLvl w:val="3"/>
    </w:pPr>
    <w:rPr>
      <w:rFonts w:ascii="Cambria" w:hAnsi="Cambria" w:cs="Times New Roman"/>
      <w:b/>
      <w:bCs/>
      <w:i/>
      <w:iCs/>
      <w:color w:val="4F81BD"/>
      <w:szCs w:val="3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rPr>
  </w:style>
  <w:style w:type="character" w:customStyle="1" w:styleId="WW8Num2z3">
    <w:name w:val="WW8Num2z3"/>
    <w:rPr>
      <w:rFonts w:ascii="Symbol" w:hAnsi="Symbol"/>
    </w:rPr>
  </w:style>
  <w:style w:type="character" w:customStyle="1" w:styleId="WW8Num5z0">
    <w:name w:val="WW8Num5z0"/>
    <w:rPr>
      <w:rFonts w:ascii="Wingdings" w:hAnsi="Wingdings"/>
    </w:rPr>
  </w:style>
  <w:style w:type="character" w:customStyle="1" w:styleId="WW8Num5z3">
    <w:name w:val="WW8Num5z3"/>
    <w:rPr>
      <w:rFonts w:ascii="Symbol" w:hAnsi="Symbol"/>
    </w:rPr>
  </w:style>
  <w:style w:type="paragraph" w:customStyle="1" w:styleId="Heading">
    <w:name w:val="Heading"/>
    <w:basedOn w:val="Normal"/>
    <w:next w:val="BodyText"/>
    <w:pPr>
      <w:keepNext/>
      <w:spacing w:before="240" w:after="120"/>
    </w:pPr>
    <w:rPr>
      <w:rFonts w:ascii="Helvetica" w:eastAsia="AR PL ShanHeiSun Uni" w:hAnsi="Helvetica" w:cs="Tahoma"/>
      <w:sz w:val="28"/>
      <w:szCs w:val="28"/>
    </w:rPr>
  </w:style>
  <w:style w:type="paragraph" w:styleId="BodyText">
    <w:name w:val="Body Text"/>
    <w:basedOn w:val="Normal"/>
    <w:semiHidden/>
    <w:pPr>
      <w:spacing w:after="120"/>
    </w:pPr>
  </w:style>
  <w:style w:type="paragraph" w:styleId="List">
    <w:name w:val="List"/>
    <w:basedOn w:val="BodyText"/>
    <w:semiHidden/>
    <w:rPr>
      <w:rFonts w:ascii="Times" w:hAnsi="Times" w:cs="Tahoma"/>
    </w:rPr>
  </w:style>
  <w:style w:type="paragraph" w:styleId="Caption">
    <w:name w:val="caption"/>
    <w:basedOn w:val="Normal"/>
    <w:qFormat/>
    <w:pPr>
      <w:suppressLineNumbers/>
      <w:spacing w:before="120" w:after="120"/>
    </w:pPr>
    <w:rPr>
      <w:rFonts w:ascii="Times" w:hAnsi="Times" w:cs="Tahoma"/>
      <w:i/>
      <w:iCs/>
    </w:rPr>
  </w:style>
  <w:style w:type="paragraph" w:customStyle="1" w:styleId="Index">
    <w:name w:val="Index"/>
    <w:basedOn w:val="Normal"/>
    <w:pPr>
      <w:suppressLineNumbers/>
    </w:pPr>
    <w:rPr>
      <w:rFonts w:ascii="Times" w:hAnsi="Times" w:cs="Tahoma"/>
    </w:rPr>
  </w:style>
  <w:style w:type="paragraph" w:styleId="Title">
    <w:name w:val="Title"/>
    <w:basedOn w:val="Normal"/>
    <w:next w:val="Subtitle"/>
    <w:qFormat/>
    <w:pPr>
      <w:jc w:val="center"/>
    </w:pPr>
    <w:rPr>
      <w:b/>
      <w:bCs/>
      <w:u w:val="single"/>
    </w:rPr>
  </w:style>
  <w:style w:type="paragraph" w:styleId="Subtitle">
    <w:name w:val="Subtitle"/>
    <w:basedOn w:val="Heading"/>
    <w:next w:val="BodyText"/>
    <w:qFormat/>
    <w:pPr>
      <w:jc w:val="center"/>
    </w:pPr>
    <w:rPr>
      <w:i/>
      <w:iCs/>
    </w:rPr>
  </w:style>
  <w:style w:type="character" w:customStyle="1" w:styleId="Heading3Char">
    <w:name w:val="Heading 3 Char"/>
    <w:link w:val="Heading3"/>
    <w:rsid w:val="0044144D"/>
    <w:rPr>
      <w:rFonts w:cs="Vrinda"/>
      <w:b/>
      <w:bCs/>
      <w:sz w:val="24"/>
      <w:szCs w:val="24"/>
      <w:lang w:eastAsia="bn-BD" w:bidi="bn-BD"/>
    </w:rPr>
  </w:style>
  <w:style w:type="character" w:customStyle="1" w:styleId="Heading4Char">
    <w:name w:val="Heading 4 Char"/>
    <w:link w:val="Heading4"/>
    <w:uiPriority w:val="9"/>
    <w:semiHidden/>
    <w:rsid w:val="0044144D"/>
    <w:rPr>
      <w:rFonts w:ascii="Cambria" w:eastAsia="Times New Roman" w:hAnsi="Cambria" w:cs="Times New Roman"/>
      <w:b/>
      <w:bCs/>
      <w:i/>
      <w:iCs/>
      <w:color w:val="4F81BD"/>
      <w:sz w:val="24"/>
      <w:szCs w:val="30"/>
      <w:lang w:eastAsia="bn-BD" w:bidi="bn-BD"/>
    </w:rPr>
  </w:style>
  <w:style w:type="paragraph" w:styleId="ListParagraph">
    <w:name w:val="List Paragraph"/>
    <w:basedOn w:val="Normal"/>
    <w:uiPriority w:val="34"/>
    <w:qFormat/>
    <w:rsid w:val="0044144D"/>
    <w:pPr>
      <w:suppressAutoHyphens w:val="0"/>
      <w:spacing w:after="200" w:line="276" w:lineRule="auto"/>
      <w:ind w:left="720"/>
      <w:contextualSpacing/>
    </w:pPr>
    <w:rPr>
      <w:rFonts w:ascii="Calibri" w:eastAsia="Calibri" w:hAnsi="Calibri" w:cs="Times New Roman"/>
      <w:sz w:val="22"/>
      <w:szCs w:val="22"/>
      <w:lang w:eastAsia="en-US" w:bidi="ar-SA"/>
    </w:rPr>
  </w:style>
  <w:style w:type="paragraph" w:customStyle="1" w:styleId="Default">
    <w:name w:val="Default"/>
    <w:rsid w:val="0080550D"/>
    <w:pPr>
      <w:autoSpaceDE w:val="0"/>
      <w:autoSpaceDN w:val="0"/>
      <w:adjustRightInd w:val="0"/>
    </w:pPr>
    <w:rPr>
      <w:color w:val="000000"/>
      <w:sz w:val="24"/>
      <w:szCs w:val="24"/>
    </w:rPr>
  </w:style>
  <w:style w:type="paragraph" w:styleId="NormalWeb">
    <w:name w:val="Normal (Web)"/>
    <w:aliases w:val=" Char Char"/>
    <w:basedOn w:val="Normal"/>
    <w:link w:val="NormalWebChar"/>
    <w:uiPriority w:val="99"/>
    <w:rsid w:val="009E1C49"/>
    <w:pPr>
      <w:suppressAutoHyphens w:val="0"/>
      <w:spacing w:before="100" w:beforeAutospacing="1" w:after="100" w:afterAutospacing="1"/>
    </w:pPr>
    <w:rPr>
      <w:rFonts w:cs="Times New Roman"/>
      <w:lang w:eastAsia="en-US" w:bidi="ar-SA"/>
    </w:rPr>
  </w:style>
  <w:style w:type="character" w:customStyle="1" w:styleId="NormalWebChar">
    <w:name w:val="Normal (Web) Char"/>
    <w:aliases w:val=" Char Char Char"/>
    <w:link w:val="NormalWeb"/>
    <w:uiPriority w:val="99"/>
    <w:rsid w:val="009E1C49"/>
    <w:rPr>
      <w:sz w:val="24"/>
      <w:szCs w:val="24"/>
      <w:lang w:val="en-US" w:eastAsia="en-US"/>
    </w:rPr>
  </w:style>
  <w:style w:type="character" w:styleId="Strong">
    <w:name w:val="Strong"/>
    <w:qFormat/>
    <w:rsid w:val="005A0594"/>
    <w:rPr>
      <w:b/>
      <w:bCs/>
    </w:rPr>
  </w:style>
  <w:style w:type="paragraph" w:customStyle="1" w:styleId="PJTBodyTextCharCharChar1">
    <w:name w:val="PJT_Body_Text Char Char Char1"/>
    <w:basedOn w:val="Heading1"/>
    <w:rsid w:val="00E56316"/>
    <w:pPr>
      <w:keepNext w:val="0"/>
      <w:widowControl w:val="0"/>
      <w:tabs>
        <w:tab w:val="left" w:pos="5760"/>
      </w:tabs>
      <w:suppressAutoHyphens w:val="0"/>
      <w:spacing w:before="120" w:after="0" w:line="480" w:lineRule="auto"/>
      <w:ind w:firstLine="1080"/>
      <w:jc w:val="both"/>
    </w:pPr>
    <w:rPr>
      <w:rFonts w:ascii="Century Schoolbook" w:hAnsi="Century Schoolbook"/>
      <w:b w:val="0"/>
      <w:color w:val="000080"/>
      <w:kern w:val="0"/>
      <w:sz w:val="24"/>
      <w:szCs w:val="24"/>
      <w:lang w:eastAsia="en-US" w:bidi="ar-SA"/>
    </w:rPr>
  </w:style>
  <w:style w:type="character" w:customStyle="1" w:styleId="Heading1Char">
    <w:name w:val="Heading 1 Char"/>
    <w:link w:val="Heading1"/>
    <w:uiPriority w:val="9"/>
    <w:rsid w:val="00E56316"/>
    <w:rPr>
      <w:rFonts w:ascii="Calibri Light" w:eastAsia="Times New Roman" w:hAnsi="Calibri Light" w:cs="Times New Roman"/>
      <w:b/>
      <w:bCs/>
      <w:kern w:val="32"/>
      <w:sz w:val="32"/>
      <w:szCs w:val="40"/>
      <w:lang w:val="en-US" w:eastAsia="bn-BD" w:bidi="bn-BD"/>
    </w:rPr>
  </w:style>
  <w:style w:type="character" w:styleId="Hyperlink">
    <w:name w:val="Hyperlink"/>
    <w:uiPriority w:val="99"/>
    <w:unhideWhenUsed/>
    <w:rsid w:val="00E56316"/>
    <w:rPr>
      <w:color w:val="0563C1"/>
      <w:u w:val="single"/>
    </w:rPr>
  </w:style>
  <w:style w:type="paragraph" w:styleId="Header">
    <w:name w:val="header"/>
    <w:basedOn w:val="Normal"/>
    <w:link w:val="HeaderChar"/>
    <w:uiPriority w:val="99"/>
    <w:unhideWhenUsed/>
    <w:rsid w:val="001C1FC9"/>
    <w:pPr>
      <w:tabs>
        <w:tab w:val="center" w:pos="4513"/>
        <w:tab w:val="right" w:pos="9026"/>
      </w:tabs>
    </w:pPr>
    <w:rPr>
      <w:szCs w:val="30"/>
    </w:rPr>
  </w:style>
  <w:style w:type="character" w:customStyle="1" w:styleId="HeaderChar">
    <w:name w:val="Header Char"/>
    <w:link w:val="Header"/>
    <w:uiPriority w:val="99"/>
    <w:rsid w:val="001C1FC9"/>
    <w:rPr>
      <w:rFonts w:cs="Vrinda"/>
      <w:sz w:val="24"/>
      <w:szCs w:val="30"/>
      <w:lang w:val="en-US" w:eastAsia="bn-BD" w:bidi="bn-BD"/>
    </w:rPr>
  </w:style>
  <w:style w:type="paragraph" w:styleId="Footer">
    <w:name w:val="footer"/>
    <w:basedOn w:val="Normal"/>
    <w:link w:val="FooterChar"/>
    <w:uiPriority w:val="99"/>
    <w:unhideWhenUsed/>
    <w:rsid w:val="001C1FC9"/>
    <w:pPr>
      <w:tabs>
        <w:tab w:val="center" w:pos="4513"/>
        <w:tab w:val="right" w:pos="9026"/>
      </w:tabs>
    </w:pPr>
    <w:rPr>
      <w:szCs w:val="30"/>
    </w:rPr>
  </w:style>
  <w:style w:type="character" w:customStyle="1" w:styleId="FooterChar">
    <w:name w:val="Footer Char"/>
    <w:link w:val="Footer"/>
    <w:uiPriority w:val="99"/>
    <w:rsid w:val="001C1FC9"/>
    <w:rPr>
      <w:rFonts w:cs="Vrinda"/>
      <w:sz w:val="24"/>
      <w:szCs w:val="30"/>
      <w:lang w:val="en-US" w:eastAsia="bn-BD" w:bidi="bn-BD"/>
    </w:rPr>
  </w:style>
  <w:style w:type="table" w:styleId="TableGrid">
    <w:name w:val="Table Grid"/>
    <w:basedOn w:val="TableNormal"/>
    <w:uiPriority w:val="59"/>
    <w:rsid w:val="000E1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C872CD"/>
    <w:pPr>
      <w:autoSpaceDN w:val="0"/>
      <w:spacing w:after="140" w:line="288" w:lineRule="auto"/>
      <w:textAlignment w:val="baseline"/>
    </w:pPr>
    <w:rPr>
      <w:rFonts w:ascii="Liberation Serif" w:eastAsia="Noto Sans CJK SC Regular" w:hAnsi="Liberation Serif" w:cs="FreeSans"/>
      <w:kern w:val="3"/>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673162">
      <w:bodyDiv w:val="1"/>
      <w:marLeft w:val="0"/>
      <w:marRight w:val="0"/>
      <w:marTop w:val="0"/>
      <w:marBottom w:val="0"/>
      <w:divBdr>
        <w:top w:val="none" w:sz="0" w:space="0" w:color="auto"/>
        <w:left w:val="none" w:sz="0" w:space="0" w:color="auto"/>
        <w:bottom w:val="none" w:sz="0" w:space="0" w:color="auto"/>
        <w:right w:val="none" w:sz="0" w:space="0" w:color="auto"/>
      </w:divBdr>
    </w:div>
    <w:div w:id="570699978">
      <w:bodyDiv w:val="1"/>
      <w:marLeft w:val="0"/>
      <w:marRight w:val="0"/>
      <w:marTop w:val="0"/>
      <w:marBottom w:val="0"/>
      <w:divBdr>
        <w:top w:val="none" w:sz="0" w:space="0" w:color="auto"/>
        <w:left w:val="none" w:sz="0" w:space="0" w:color="auto"/>
        <w:bottom w:val="none" w:sz="0" w:space="0" w:color="auto"/>
        <w:right w:val="none" w:sz="0" w:space="0" w:color="auto"/>
      </w:divBdr>
    </w:div>
    <w:div w:id="676427765">
      <w:bodyDiv w:val="1"/>
      <w:marLeft w:val="0"/>
      <w:marRight w:val="0"/>
      <w:marTop w:val="0"/>
      <w:marBottom w:val="0"/>
      <w:divBdr>
        <w:top w:val="none" w:sz="0" w:space="0" w:color="auto"/>
        <w:left w:val="none" w:sz="0" w:space="0" w:color="auto"/>
        <w:bottom w:val="none" w:sz="0" w:space="0" w:color="auto"/>
        <w:right w:val="none" w:sz="0" w:space="0" w:color="auto"/>
      </w:divBdr>
    </w:div>
    <w:div w:id="87905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SS_framework" TargetMode="External"/><Relationship Id="rId18" Type="http://schemas.openxmlformats.org/officeDocument/2006/relationships/hyperlink" Target="https://en.wikipedia.org/wiki/Web_design"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en.wikipedia.org/wiki/Web_navigation" TargetMode="External"/><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yperlink" Target="https://en.wikipedia.org/wiki/Free_and_open-source" TargetMode="External"/><Relationship Id="rId17" Type="http://schemas.openxmlformats.org/officeDocument/2006/relationships/hyperlink" Target="https://en.wikipedia.org/wiki/JavaScrip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n.wikipedia.org/wiki/CSS" TargetMode="External"/><Relationship Id="rId20" Type="http://schemas.openxmlformats.org/officeDocument/2006/relationships/hyperlink" Target="https://en.wikipedia.org/wiki/Button_(computin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n.wikipedia.org/wiki/Front-end_web_development"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en.wikipedia.org/wiki/Form_(HTML)"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Responsive_web_design" TargetMode="External"/><Relationship Id="rId22" Type="http://schemas.openxmlformats.org/officeDocument/2006/relationships/hyperlink" Target="https://www.digitalocean.com/community/tutorials/what-is-sq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6b94ea6c-c424-4354-b7ec-b62674f4ff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2AF2CBD08F6C469FFC39C89F983695" ma:contentTypeVersion="3" ma:contentTypeDescription="Create a new document." ma:contentTypeScope="" ma:versionID="ece7eabd138e67d538110f99d8c4cd42">
  <xsd:schema xmlns:xsd="http://www.w3.org/2001/XMLSchema" xmlns:xs="http://www.w3.org/2001/XMLSchema" xmlns:p="http://schemas.microsoft.com/office/2006/metadata/properties" xmlns:ns2="6b94ea6c-c424-4354-b7ec-b62674f4ff97" targetNamespace="http://schemas.microsoft.com/office/2006/metadata/properties" ma:root="true" ma:fieldsID="9f292136bfecb1ccf6bb1a46aa81af9f" ns2:_="">
    <xsd:import namespace="6b94ea6c-c424-4354-b7ec-b62674f4ff9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94ea6c-c424-4354-b7ec-b62674f4ff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27743-B967-4614-A704-8E6BA4560C2A}">
  <ds:schemaRefs>
    <ds:schemaRef ds:uri="http://schemas.microsoft.com/office/2006/metadata/properties"/>
    <ds:schemaRef ds:uri="http://schemas.microsoft.com/office/infopath/2007/PartnerControls"/>
    <ds:schemaRef ds:uri="6b94ea6c-c424-4354-b7ec-b62674f4ff97"/>
  </ds:schemaRefs>
</ds:datastoreItem>
</file>

<file path=customXml/itemProps2.xml><?xml version="1.0" encoding="utf-8"?>
<ds:datastoreItem xmlns:ds="http://schemas.openxmlformats.org/officeDocument/2006/customXml" ds:itemID="{3A020611-D3F2-4161-A717-E96C396AD369}">
  <ds:schemaRefs>
    <ds:schemaRef ds:uri="http://schemas.microsoft.com/sharepoint/v3/contenttype/forms"/>
  </ds:schemaRefs>
</ds:datastoreItem>
</file>

<file path=customXml/itemProps3.xml><?xml version="1.0" encoding="utf-8"?>
<ds:datastoreItem xmlns:ds="http://schemas.openxmlformats.org/officeDocument/2006/customXml" ds:itemID="{069A0DE1-0B23-4417-A5A4-C45CC1A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94ea6c-c424-4354-b7ec-b62674f4ff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D23E4B-AEC1-4CC6-9600-66EF003FD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29</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Annexure – II</vt:lpstr>
    </vt:vector>
  </TitlesOfParts>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Annexure – II</dc:title>
  <dc:subject/>
  <dc:creator>Administrator</dc:creator>
  <cp:keywords/>
  <cp:lastModifiedBy>Rupjyoti Barman</cp:lastModifiedBy>
  <cp:revision>39</cp:revision>
  <cp:lastPrinted>2021-12-30T05:30:00Z</cp:lastPrinted>
  <dcterms:created xsi:type="dcterms:W3CDTF">2021-12-14T14:22:00Z</dcterms:created>
  <dcterms:modified xsi:type="dcterms:W3CDTF">2024-10-15T13:14:00Z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0x0101001D2AF2CBD08F6C469FFC39C89F983695</vt:lpwstr>
  </property>
</Properties>
</file>